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4" w:lineRule="exact" w:line="300"/>
        <w:ind w:left="4926" w:right="3484"/>
      </w:pP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8"/>
          <w:szCs w:val="28"/>
        </w:rPr>
        <w:t>1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8"/>
          <w:szCs w:val="28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8"/>
          <w:szCs w:val="28"/>
        </w:rPr>
      </w:r>
    </w:p>
    <w:p>
      <w:pPr>
        <w:rPr>
          <w:sz w:val="15"/>
          <w:szCs w:val="15"/>
        </w:rPr>
        <w:jc w:val="left"/>
        <w:spacing w:before="4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58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1580" w:right="313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ription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milk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phone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milk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8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Abo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Organ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580" w:right="101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Epic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Outsour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ople.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rtic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Online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Mobile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80"/>
      </w:pPr>
      <w:r>
        <w:pict>
          <v:shape type="#_x0000_t75" style="position:absolute;margin-left:204pt;margin-top:-130.687pt;width:240pt;height:240pt;mso-position-horizontal-relative:page;mso-position-vertical-relative:paragraph;z-index:-1616">
            <v:imagedata o:title="" r:id="rId5"/>
          </v:shape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tive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580" w:right="106" w:firstLine="720"/>
        <w:sectPr>
          <w:pgNumType w:start="2"/>
          <w:pgMar w:header="183" w:footer="115" w:top="380" w:bottom="0" w:left="580" w:right="1300"/>
          <w:headerReference w:type="default" r:id="rId3"/>
          <w:footerReference w:type="default" r:id="rId4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milk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delive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now.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58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580" w:right="322" w:firstLine="7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iend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mount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whole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1580" w:right="627" w:firstLine="720"/>
        <w:sectPr>
          <w:pgMar w:header="183" w:footer="115" w:top="380" w:bottom="0" w:left="580" w:right="1300"/>
          <w:pgSz w:w="12240" w:h="15840"/>
        </w:sectPr>
      </w:pPr>
      <w:r>
        <w:pict>
          <v:group style="position:absolute;margin-left:106.08pt;margin-top:38.6631pt;width:435.95pt;height:249.09pt;mso-position-horizontal-relative:page;mso-position-vertical-relative:paragraph;z-index:-1615" coordorigin="2122,773" coordsize="8719,4982">
            <v:shape type="#_x0000_t75" style="position:absolute;left:4080;top:773;width:4800;height:4800">
              <v:imagedata o:title="" r:id="rId6"/>
            </v:shape>
            <v:group style="position:absolute;left:2132;top:834;width:8699;height:614" coordorigin="2132,834" coordsize="8699,614">
              <v:shape style="position:absolute;left:2132;top:834;width:8699;height:614" coordorigin="2132,834" coordsize="8699,614" path="m2132,1449l10831,1449,10831,834,2132,834,2132,1449xe" filled="t" fillcolor="#FFFFFF" stroked="f">
                <v:path arrowok="t"/>
                <v:fill/>
              </v:shape>
              <v:group style="position:absolute;left:2132;top:1449;width:8699;height:612" coordorigin="2132,1449" coordsize="8699,612">
                <v:shape style="position:absolute;left:2132;top:1449;width:8699;height:612" coordorigin="2132,1449" coordsize="8699,612" path="m2132,2061l10831,2061,10831,1449,2132,1449,2132,2061xe" filled="t" fillcolor="#FFFFFF" stroked="f">
                  <v:path arrowok="t"/>
                  <v:fill/>
                </v:shape>
                <v:group style="position:absolute;left:2132;top:2061;width:8699;height:614" coordorigin="2132,2061" coordsize="8699,614">
                  <v:shape style="position:absolute;left:2132;top:2061;width:8699;height:614" coordorigin="2132,2061" coordsize="8699,614" path="m2132,2675l10831,2675,10831,2061,2132,2061,2132,2675xe" filled="t" fillcolor="#FFFFFF" stroked="f">
                    <v:path arrowok="t"/>
                    <v:fill/>
                  </v:shape>
                  <v:group style="position:absolute;left:2132;top:2675;width:8699;height:614" coordorigin="2132,2675" coordsize="8699,614">
                    <v:shape style="position:absolute;left:2132;top:2675;width:8699;height:614" coordorigin="2132,2675" coordsize="8699,614" path="m2132,3289l10831,3289,10831,2675,2132,2675,2132,3289xe" filled="t" fillcolor="#FFFFFF" stroked="f">
                      <v:path arrowok="t"/>
                      <v:fill/>
                    </v:shape>
                    <v:group style="position:absolute;left:2132;top:3289;width:8699;height:615" coordorigin="2132,3289" coordsize="8699,615">
                      <v:shape style="position:absolute;left:2132;top:3289;width:8699;height:615" coordorigin="2132,3289" coordsize="8699,615" path="m2132,3904l10831,3904,10831,3289,2132,3289,2132,3904xe" filled="t" fillcolor="#FFFFFF" stroked="f">
                        <v:path arrowok="t"/>
                        <v:fill/>
                      </v:shape>
                      <v:group style="position:absolute;left:2132;top:3904;width:8699;height:614" coordorigin="2132,3904" coordsize="8699,614">
                        <v:shape style="position:absolute;left:2132;top:3904;width:8699;height:614" coordorigin="2132,3904" coordsize="8699,614" path="m2132,4519l10831,4519,10831,3904,2132,3904,2132,4519xe" filled="t" fillcolor="#FFFFFF" stroked="f">
                          <v:path arrowok="t"/>
                          <v:fill/>
                        </v:shape>
                        <v:group style="position:absolute;left:2132;top:4519;width:8699;height:614" coordorigin="2132,4519" coordsize="8699,614">
                          <v:shape style="position:absolute;left:2132;top:4519;width:8699;height:614" coordorigin="2132,4519" coordsize="8699,614" path="m2132,5133l10831,5133,10831,4519,2132,4519,2132,5133xe" filled="t" fillcolor="#FFFFFF" stroked="f">
                            <v:path arrowok="t"/>
                            <v:fill/>
                          </v:shape>
                          <v:group style="position:absolute;left:2132;top:5133;width:8699;height:612" coordorigin="2132,5133" coordsize="8699,612">
                            <v:shape style="position:absolute;left:2132;top:5133;width:8699;height:612" coordorigin="2132,5133" coordsize="8699,612" path="m2132,5745l10831,5745,10831,5133,2132,5133,2132,5745xe" filled="t" fillcolor="#FFFFFF" stroked="f">
                              <v:path arrowok="t"/>
                              <v:fill/>
                            </v:shape>
                          </v:group>
                        </v:group>
                      </v:group>
                    </v:group>
                  </v:group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spacing w:before="24"/>
        <w:ind w:left="1580" w:right="2339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2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SO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TW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EQ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580" w:right="699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yst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580" w:right="6754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2.1.1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x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ng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580" w:right="97"/>
      </w:pPr>
      <w:r>
        <w:pict>
          <v:group style="position:absolute;margin-left:106.08pt;margin-top:61.8531pt;width:435.95pt;height:257.7pt;mso-position-horizontal-relative:page;mso-position-vertical-relative:paragraph;z-index:-1614" coordorigin="2122,1237" coordsize="8719,5154">
            <v:shape type="#_x0000_t75" style="position:absolute;left:4080;top:1299;width:4800;height:4800">
              <v:imagedata o:title="" r:id="rId7"/>
            </v:shape>
            <v:group style="position:absolute;left:2132;top:1247;width:8699;height:415" coordorigin="2132,1247" coordsize="8699,415">
              <v:shape style="position:absolute;left:2132;top:1247;width:8699;height:415" coordorigin="2132,1247" coordsize="8699,415" path="m2132,1662l10831,1662,10831,1247,2132,1247,2132,1662xe" filled="t" fillcolor="#FFFFFF" stroked="f">
                <v:path arrowok="t"/>
                <v:fill/>
              </v:shape>
              <v:group style="position:absolute;left:2132;top:1662;width:8699;height:413" coordorigin="2132,1662" coordsize="8699,413">
                <v:shape style="position:absolute;left:2132;top:1662;width:8699;height:413" coordorigin="2132,1662" coordsize="8699,413" path="m2132,2075l10831,2075,10831,1662,2132,1662,2132,2075xe" filled="t" fillcolor="#FFFFFF" stroked="f">
                  <v:path arrowok="t"/>
                  <v:fill/>
                </v:shape>
                <v:group style="position:absolute;left:2132;top:2075;width:8699;height:415" coordorigin="2132,2075" coordsize="8699,415">
                  <v:shape style="position:absolute;left:2132;top:2075;width:8699;height:415" coordorigin="2132,2075" coordsize="8699,415" path="m2132,2490l10831,2490,10831,2075,2132,2075,2132,2490xe" filled="t" fillcolor="#FFFFFF" stroked="f">
                    <v:path arrowok="t"/>
                    <v:fill/>
                  </v:shape>
                  <v:group style="position:absolute;left:2132;top:3484;width:8699;height:413" coordorigin="2132,3484" coordsize="8699,413">
                    <v:shape style="position:absolute;left:2132;top:3484;width:8699;height:413" coordorigin="2132,3484" coordsize="8699,413" path="m2132,3897l10831,3897,10831,3484,2132,3484,2132,3897xe" filled="t" fillcolor="#FFFFFF" stroked="f">
                      <v:path arrowok="t"/>
                      <v:fill/>
                    </v:shape>
                    <v:group style="position:absolute;left:2132;top:3897;width:8699;height:416" coordorigin="2132,3897" coordsize="8699,416">
                      <v:shape style="position:absolute;left:2132;top:3897;width:8699;height:416" coordorigin="2132,3897" coordsize="8699,416" path="m2132,4312l10831,4312,10831,3897,2132,3897,2132,4312xe" filled="t" fillcolor="#FFFFFF" stroked="f">
                        <v:path arrowok="t"/>
                        <v:fill/>
                      </v:shape>
                      <v:group style="position:absolute;left:2132;top:4312;width:8699;height:413" coordorigin="2132,4312" coordsize="8699,413">
                        <v:shape style="position:absolute;left:2132;top:4312;width:8699;height:413" coordorigin="2132,4312" coordsize="8699,413" path="m2132,4725l10831,4725,10831,4312,2132,4312,2132,4725xe" filled="t" fillcolor="#FFFFFF" stroked="f">
                          <v:path arrowok="t"/>
                          <v:fill/>
                        </v:shape>
                        <v:group style="position:absolute;left:2132;top:4725;width:8699;height:415" coordorigin="2132,4725" coordsize="8699,415">
                          <v:shape style="position:absolute;left:2132;top:4725;width:8699;height:415" coordorigin="2132,4725" coordsize="8699,415" path="m2132,5140l10831,5140,10831,4725,2132,4725,2132,5140xe" filled="t" fillcolor="#FFFFFF" stroked="f">
                            <v:path arrowok="t"/>
                            <v:fill/>
                          </v:shape>
                          <v:group style="position:absolute;left:2132;top:5140;width:8699;height:413" coordorigin="2132,5140" coordsize="8699,413">
                            <v:shape style="position:absolute;left:2132;top:5140;width:8699;height:413" coordorigin="2132,5140" coordsize="8699,413" path="m2132,5553l10831,5553,10831,5140,2132,5140,2132,5553xe" filled="t" fillcolor="#FFFFFF" stroked="f">
                              <v:path arrowok="t"/>
                              <v:fill/>
                            </v:shape>
                            <v:group style="position:absolute;left:2132;top:5553;width:8699;height:415" coordorigin="2132,5553" coordsize="8699,415">
                              <v:shape style="position:absolute;left:2132;top:5553;width:8699;height:415" coordorigin="2132,5553" coordsize="8699,415" path="m2132,5968l10831,5968,10831,5553,2132,5553,2132,5968xe" filled="t" fillcolor="#FFFFFF" stroked="f">
                                <v:path arrowok="t"/>
                                <v:fill/>
                              </v:shape>
                              <v:group style="position:absolute;left:2132;top:5968;width:8699;height:413" coordorigin="2132,5968" coordsize="8699,413">
                                <v:shape style="position:absolute;left:2132;top:5968;width:8699;height:413" coordorigin="2132,5968" coordsize="8699,413" path="m2132,6381l10831,6381,10831,5968,2132,5968,2132,6381xe" filled="t" fillcolor="#FFFFFF" stroked="f">
                                  <v:path arrowok="t"/>
                                  <v:fill/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mal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ription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dule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farm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exact" w:line="260"/>
        <w:ind w:left="1580" w:right="5039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sult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3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milk.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2" w:lineRule="exact" w:line="240"/>
        <w:ind w:left="1580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2.1.2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rop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auto" w:line="360"/>
        <w:ind w:left="1580" w:right="153"/>
      </w:pP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vided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tself.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djus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" w:lineRule="auto" w:line="360"/>
        <w:ind w:left="1580" w:right="13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milk.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esti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mount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8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Adva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tag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4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4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40"/>
        <w:sectPr>
          <w:pgMar w:header="183" w:footer="115" w:top="380" w:bottom="0" w:left="580" w:right="1300"/>
          <w:pgSz w:w="12240" w:h="15840"/>
        </w:sectPr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/>
        <w:ind w:left="1580" w:right="579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tional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ica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580" w:right="58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s:</w:t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580" w:right="5218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580" w:right="96"/>
      </w:pPr>
      <w:r>
        <w:pict>
          <v:shape type="#_x0000_t75" style="position:absolute;margin-left:204pt;margin-top:100.823pt;width:240pt;height:240pt;mso-position-horizontal-relative:page;mso-position-vertical-relative:paragraph;z-index:-1613">
            <v:imagedata o:title="" r:id="rId8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ion.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Month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would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onto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uire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mount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djus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580" w:right="6064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2: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580" w:right="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(if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fline)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vice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mount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580" w:right="627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Char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isti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580" w:right="803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580" w:right="97"/>
        <w:sectPr>
          <w:pgMar w:header="183" w:footer="115" w:top="380" w:bottom="0" w:left="580" w:right="13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rivileg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such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Admin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/>
        <w:ind w:left="1580" w:right="77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580" w:right="9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ribe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kind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pprov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lf.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580" w:right="627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2.4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yst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ica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580" w:right="619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2.4.1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6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461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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inux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6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461"/>
      </w:pPr>
      <w:r>
        <w:pict>
          <v:shape type="#_x0000_t75" style="position:absolute;margin-left:204pt;margin-top:-107.287pt;width:240pt;height:240pt;mso-position-horizontal-relative:page;mso-position-vertical-relative:paragraph;z-index:-1612">
            <v:imagedata o:title="" r:id="rId9"/>
          </v:shape>
        </w:pict>
      </w: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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inux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1"/>
        <w:ind w:left="4821" w:right="99" w:hanging="360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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e-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indows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inux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stros,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580" w:right="565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2.4.2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Hard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6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381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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ire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101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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i3,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101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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512MB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101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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Mouse.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063" w:right="3650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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6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343" w:right="2668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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quire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i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101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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101"/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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1GB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063" w:right="3495"/>
        <w:sectPr>
          <w:pgMar w:header="183" w:footer="115" w:top="380" w:bottom="0" w:left="580" w:right="1300"/>
          <w:pgSz w:w="12240" w:h="15840"/>
        </w:sectPr>
      </w:pPr>
      <w:r>
        <w:rPr>
          <w:rFonts w:cs="Wingdings" w:hAnsi="Wingdings" w:eastAsia="Wingdings" w:ascii="Wingdings"/>
          <w:spacing w:val="0"/>
          <w:w w:val="100"/>
          <w:sz w:val="24"/>
          <w:szCs w:val="24"/>
        </w:rPr>
        <w:t>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580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2.4.3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Abo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ools.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Mar w:header="183" w:footer="115" w:top="380" w:bottom="0" w:left="580" w:right="1300"/>
          <w:pgSz w:w="12240" w:h="158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2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2240" w:h="15840"/>
          <w:pgMar w:top="380" w:bottom="0" w:left="580" w:right="1300"/>
          <w:cols w:num="2" w:equalWidth="off">
            <w:col w:w="2940" w:space="81"/>
            <w:col w:w="7339"/>
          </w:cols>
        </w:sectPr>
      </w:pP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va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56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5"/>
          <w:w w:val="100"/>
          <w:position w:val="-1"/>
          <w:sz w:val="24"/>
          <w:szCs w:val="24"/>
        </w:rPr>
        <w:t> </w:t>
      </w:r>
      <w:hyperlink r:id="rId10"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of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ompu</w:t>
        </w:r>
        <w:r>
          <w:rPr>
            <w:rFonts w:cs="Times New Roman" w:hAnsi="Times New Roman" w:eastAsia="Times New Roman" w:ascii="Times New Roman"/>
            <w:spacing w:val="1"/>
            <w:w w:val="100"/>
            <w:position w:val="-1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54"/>
            <w:w w:val="100"/>
            <w:position w:val="-1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softw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re</w:t>
        </w:r>
        <w:r>
          <w:rPr>
            <w:rFonts w:cs="Times New Roman" w:hAnsi="Times New Roman" w:eastAsia="Times New Roman" w:ascii="Times New Roman"/>
            <w:spacing w:val="2"/>
            <w:w w:val="100"/>
            <w:position w:val="-1"/>
            <w:sz w:val="24"/>
            <w:szCs w:val="24"/>
          </w:rPr>
          <w:t> </w:t>
        </w:r>
      </w:hyperlink>
      <w:hyperlink r:id="rId11"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nd</w:t>
        </w:r>
        <w:r>
          <w:rPr>
            <w:rFonts w:cs="Times New Roman" w:hAnsi="Times New Roman" w:eastAsia="Times New Roman" w:ascii="Times New Roman"/>
            <w:spacing w:val="55"/>
            <w:w w:val="100"/>
            <w:position w:val="-1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spe</w:t>
        </w:r>
        <w:r>
          <w:rPr>
            <w:rFonts w:cs="Times New Roman" w:hAnsi="Times New Roman" w:eastAsia="Times New Roman" w:ascii="Times New Roman"/>
            <w:spacing w:val="-2"/>
            <w:w w:val="100"/>
            <w:position w:val="-1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ifi</w:t>
        </w:r>
        <w:r>
          <w:rPr>
            <w:rFonts w:cs="Times New Roman" w:hAnsi="Times New Roman" w:eastAsia="Times New Roman" w:ascii="Times New Roman"/>
            <w:spacing w:val="1"/>
            <w:w w:val="100"/>
            <w:position w:val="-1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1"/>
            <w:w w:val="100"/>
            <w:position w:val="-1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position w:val="-1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ons</w:t>
        </w:r>
        <w:r>
          <w:rPr>
            <w:rFonts w:cs="Times New Roman" w:hAnsi="Times New Roman" w:eastAsia="Times New Roman" w:ascii="Times New Roman"/>
            <w:spacing w:val="55"/>
            <w:w w:val="100"/>
            <w:position w:val="-1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position w:val="-1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loped</w:t>
        </w:r>
        <w:r>
          <w:rPr>
            <w:rFonts w:cs="Times New Roman" w:hAnsi="Times New Roman" w:eastAsia="Times New Roman" w:ascii="Times New Roman"/>
            <w:spacing w:val="54"/>
            <w:w w:val="100"/>
            <w:position w:val="-1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"/>
            <w:w w:val="100"/>
            <w:position w:val="-1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-3"/>
            <w:w w:val="100"/>
            <w:position w:val="-1"/>
            <w:sz w:val="24"/>
            <w:szCs w:val="24"/>
          </w:rPr>
          <w:t> </w:t>
        </w:r>
      </w:hyperlink>
      <w:hyperlink r:id="rId12">
        <w:r>
          <w:rPr>
            <w:rFonts w:cs="Times New Roman" w:hAnsi="Times New Roman" w:eastAsia="Times New Roman" w:ascii="Times New Roman"/>
            <w:spacing w:val="1"/>
            <w:w w:val="100"/>
            <w:position w:val="-1"/>
            <w:sz w:val="24"/>
            <w:szCs w:val="24"/>
          </w:rPr>
          <w:t>S</w:t>
        </w:r>
      </w:hyperlink>
      <w:hyperlink r:id="rId13">
        <w:r>
          <w:rPr>
            <w:rFonts w:cs="Times New Roman" w:hAnsi="Times New Roman" w:eastAsia="Times New Roman" w:ascii="Times New Roman"/>
            <w:spacing w:val="0"/>
            <w:w w:val="100"/>
            <w:position w:val="-1"/>
            <w:sz w:val="24"/>
            <w:szCs w:val="24"/>
          </w:rPr>
          <w:t>un</w:t>
        </w:r>
        <w:r>
          <w:rPr>
            <w:rFonts w:cs="Times New Roman" w:hAnsi="Times New Roman" w:eastAsia="Times New Roman" w:ascii="Times New Roman"/>
            <w:spacing w:val="0"/>
            <w:w w:val="100"/>
            <w:position w:val="0"/>
            <w:sz w:val="24"/>
            <w:szCs w:val="24"/>
          </w:rPr>
        </w:r>
      </w:hyperlink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2300" w:right="96"/>
      </w:pPr>
      <w:r>
        <w:pict>
          <v:group style="position:absolute;margin-left:143.52pt;margin-top:103.013pt;width:397.07pt;height:242.37pt;mso-position-horizontal-relative:page;mso-position-vertical-relative:paragraph;z-index:-1611" coordorigin="2870,2060" coordsize="7941,4847">
            <v:shape type="#_x0000_t75" style="position:absolute;left:4080;top:2108;width:4800;height:4800">
              <v:imagedata o:title="" r:id="rId14"/>
            </v:shape>
            <v:group style="position:absolute;left:2880;top:2070;width:7921;height:283" coordorigin="2880,2070" coordsize="7921,283">
              <v:shape style="position:absolute;left:2880;top:2070;width:7921;height:283" coordorigin="2880,2070" coordsize="7921,283" path="m2880,2353l10802,2353,10802,2070,2880,2070,2880,2353xe" filled="t" fillcolor="#FFFFFF" stroked="f">
                <v:path arrowok="t"/>
                <v:fill/>
              </v:shape>
              <v:group style="position:absolute;left:2880;top:2483;width:6673;height:283" coordorigin="2880,2483" coordsize="6673,283">
                <v:shape style="position:absolute;left:2880;top:2483;width:6673;height:283" coordorigin="2880,2483" coordsize="6673,283" path="m2880,2766l9554,2766,9554,2483,2880,2483,2880,2766xe" filled="t" fillcolor="#FFFFFF" stroked="f">
                  <v:path arrowok="t"/>
                  <v:fill/>
                </v:shape>
                <v:group style="position:absolute;left:3692;top:2898;width:7110;height:283" coordorigin="3692,2898" coordsize="7110,283">
                  <v:shape style="position:absolute;left:3692;top:2898;width:7110;height:283" coordorigin="3692,2898" coordsize="7110,283" path="m3692,3181l10802,3181,10802,2898,3692,2898,3692,3181xe" filled="t" fillcolor="#FFFFFF" stroked="f">
                    <v:path arrowok="t"/>
                    <v:fill/>
                  </v:shape>
                  <v:group style="position:absolute;left:2880;top:3311;width:7921;height:283" coordorigin="2880,3311" coordsize="7921,283">
                    <v:shape style="position:absolute;left:2880;top:3311;width:7921;height:283" coordorigin="2880,3311" coordsize="7921,283" path="m2880,3594l10802,3594,10802,3311,2880,3311,2880,3594xe" filled="t" fillcolor="#FFFFFF" stroked="f">
                      <v:path arrowok="t"/>
                      <v:fill/>
                    </v:shape>
                    <v:group style="position:absolute;left:2880;top:3724;width:7921;height:283" coordorigin="2880,3724" coordsize="7921,283">
                      <v:shape style="position:absolute;left:2880;top:3724;width:7921;height:283" coordorigin="2880,3724" coordsize="7921,283" path="m2880,4007l10802,4007,10802,3724,2880,3724,2880,4007xe" filled="t" fillcolor="#FFFFFF" stroked="f">
                        <v:path arrowok="t"/>
                        <v:fill/>
                      </v:shape>
                      <v:group style="position:absolute;left:2880;top:4139;width:7921;height:283" coordorigin="2880,4139" coordsize="7921,283">
                        <v:shape style="position:absolute;left:2880;top:4139;width:7921;height:283" coordorigin="2880,4139" coordsize="7921,283" path="m2880,4422l10802,4422,10802,4139,2880,4139,2880,4422xe" filled="t" fillcolor="#FFFFFF" stroked="f">
                          <v:path arrowok="t"/>
                          <v:fill/>
                        </v:shape>
                        <v:group style="position:absolute;left:2880;top:4552;width:7921;height:283" coordorigin="2880,4552" coordsize="7921,283">
                          <v:shape style="position:absolute;left:2880;top:4552;width:7921;height:283" coordorigin="2880,4552" coordsize="7921,283" path="m2880,4835l10802,4835,10802,4552,2880,4552,2880,4835xe" filled="t" fillcolor="#FFFFFF" stroked="f">
                            <v:path arrowok="t"/>
                            <v:fill/>
                          </v:shape>
                          <v:group style="position:absolute;left:2880;top:4967;width:7921;height:283" coordorigin="2880,4967" coordsize="7921,283">
                            <v:shape style="position:absolute;left:2880;top:4967;width:7921;height:283" coordorigin="2880,4967" coordsize="7921,283" path="m2880,5251l10802,5251,10802,4967,2880,4967,2880,5251xe" filled="t" fillcolor="#FFFFFF" stroked="f">
                              <v:path arrowok="t"/>
                              <v:fill/>
                            </v:shape>
                            <v:group style="position:absolute;left:2880;top:5380;width:5173;height:283" coordorigin="2880,5380" coordsize="5173,283">
                              <v:shape style="position:absolute;left:2880;top:5380;width:5173;height:283" coordorigin="2880,5380" coordsize="5173,283" path="m2880,5663l8053,5663,8053,5380,2880,5380,2880,5663xe" filled="t" fillcolor="#FFFFFF" stroked="f">
                                <v:path arrowok="t"/>
                                <v:fill/>
                              </v:shape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  <w10:wrap type="none"/>
          </v:group>
        </w:pict>
      </w:r>
      <w:hyperlink r:id="rId15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ro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stem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,</w:t>
        </w:r>
        <w:r>
          <w:rPr>
            <w:rFonts w:cs="Times New Roman" w:hAnsi="Times New Roman" w:eastAsia="Times New Roman" w:ascii="Times New Roman"/>
            <w:spacing w:val="14"/>
            <w:w w:val="100"/>
            <w:sz w:val="24"/>
            <w:szCs w:val="24"/>
          </w:rPr>
          <w:t> </w:t>
        </w:r>
      </w:hyperlink>
      <w:hyperlink r:id="rId16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whi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1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1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lat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13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cquir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1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7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h</w:t>
        </w:r>
      </w:hyperlink>
      <w:hyperlink r:id="rId17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le</w:t>
        </w:r>
        <w:r>
          <w:rPr>
            <w:rFonts w:cs="Times New Roman" w:hAnsi="Times New Roman" w:eastAsia="Times New Roman" w:ascii="Times New Roman"/>
            <w:spacing w:val="1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Co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po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n</w:t>
        </w:r>
      </w:hyperlink>
      <w:hyperlink r:id="rId18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,</w:t>
        </w:r>
        <w:r>
          <w:rPr>
            <w:rFonts w:cs="Times New Roman" w:hAnsi="Times New Roman" w:eastAsia="Times New Roman" w:ascii="Times New Roman"/>
            <w:spacing w:val="1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that</w:t>
        </w:r>
        <w:r>
          <w:rPr>
            <w:rFonts w:cs="Times New Roman" w:hAnsi="Times New Roman" w:eastAsia="Times New Roman" w:ascii="Times New Roman"/>
            <w:spacing w:val="1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rovid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56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stem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for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56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lop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</w:hyperlink>
      <w:hyperlink r:id="rId19"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ppl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57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softw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 </w:t>
        </w:r>
      </w:hyperlink>
      <w:hyperlink r:id="rId20"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nd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57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pl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-7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5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58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58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 </w:t>
        </w:r>
      </w:hyperlink>
      <w:hyperlink r:id="rId21"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</w:hyperlink>
      <w:hyperlink r:id="rId22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ross-</w:t>
        </w:r>
      </w:hyperlink>
      <w:hyperlink r:id="rId23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platf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</w:hyperlink>
      <w:hyperlink r:id="rId24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rm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ompu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ing</w:t>
        </w:r>
        <w:r>
          <w:rPr>
            <w:rFonts w:cs="Times New Roman" w:hAnsi="Times New Roman" w:eastAsia="Times New Roman" w:ascii="Times New Roman"/>
            <w:spacing w:val="5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nvironme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t.</w:t>
        </w:r>
        <w:r>
          <w:rPr>
            <w:rFonts w:cs="Times New Roman" w:hAnsi="Times New Roman" w:eastAsia="Times New Roman" w:ascii="Times New Roman"/>
            <w:spacing w:val="5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J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va</w:t>
        </w:r>
        <w:r>
          <w:rPr>
            <w:rFonts w:cs="Times New Roman" w:hAnsi="Times New Roman" w:eastAsia="Times New Roman" w:ascii="Times New Roman"/>
            <w:spacing w:val="49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is</w:t>
        </w:r>
        <w:r>
          <w:rPr>
            <w:rFonts w:cs="Times New Roman" w:hAnsi="Times New Roman" w:eastAsia="Times New Roman" w:ascii="Times New Roman"/>
            <w:spacing w:val="5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used</w:t>
        </w:r>
        <w:r>
          <w:rPr>
            <w:rFonts w:cs="Times New Roman" w:hAnsi="Times New Roman" w:eastAsia="Times New Roman" w:ascii="Times New Roman"/>
            <w:spacing w:val="49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</w:t>
        </w:r>
        <w:r>
          <w:rPr>
            <w:rFonts w:cs="Times New Roman" w:hAnsi="Times New Roman" w:eastAsia="Times New Roman" w:ascii="Times New Roman"/>
            <w:spacing w:val="5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49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wide</w:t>
        </w:r>
        <w:r>
          <w:rPr>
            <w:rFonts w:cs="Times New Roman" w:hAnsi="Times New Roman" w:eastAsia="Times New Roman" w:ascii="Times New Roman"/>
            <w:spacing w:val="49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4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of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 </w:t>
        </w:r>
      </w:hyperlink>
      <w:hyperlink r:id="rId25"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mpu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</w:hyperlink>
      <w:hyperlink r:id="rId26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ing</w:t>
        </w:r>
      </w:hyperlink>
      <w:hyperlink r:id="rId27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platf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o</w:t>
        </w:r>
      </w:hyperlink>
      <w:hyperlink r:id="rId28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rms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f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om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 </w:t>
        </w:r>
      </w:hyperlink>
      <w:hyperlink r:id="rId29"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mbed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           </w:t>
        </w:r>
        <w:r>
          <w:rPr>
            <w:rFonts w:cs="Times New Roman" w:hAnsi="Times New Roman" w:eastAsia="Times New Roman" w:ascii="Times New Roman"/>
            <w:spacing w:val="4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vic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 </w:t>
        </w:r>
      </w:hyperlink>
      <w:hyperlink r:id="rId30"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</w:hyperlink>
      <w:hyperlink r:id="rId31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nd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bi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           </w:t>
        </w:r>
        <w:r>
          <w:rPr>
            <w:rFonts w:cs="Times New Roman" w:hAnsi="Times New Roman" w:eastAsia="Times New Roman" w:ascii="Times New Roman"/>
            <w:spacing w:val="4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phon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 </w:t>
        </w:r>
      </w:hyperlink>
      <w:hyperlink r:id="rId32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</w:hyperlink>
      <w:hyperlink r:id="rId33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ise</w:t>
        </w:r>
      </w:hyperlink>
      <w:hyperlink r:id="rId34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rv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rs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 </w:t>
        </w:r>
      </w:hyperlink>
      <w:hyperlink r:id="rId35"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nd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 </w:t>
        </w:r>
      </w:hyperlink>
      <w:hyperlink r:id="rId36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supe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ompu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</w:hyperlink>
      <w:hyperlink r:id="rId37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rs.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J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va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pplet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s</w:t>
        </w:r>
      </w:hyperlink>
      <w:hyperlink r:id="rId38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,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whi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re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less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om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than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stand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lone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J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48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ppl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ons,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49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run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48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5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,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 </w:t>
        </w:r>
      </w:hyperlink>
      <w:hyperlink r:id="rId39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ndbo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x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</w:hyperlink>
      <w:hyperlink r:id="rId40"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nvironme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5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5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ovi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48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ma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f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tu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of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ve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ppl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nd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be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 </w:t>
        </w:r>
      </w:hyperlink>
      <w:hyperlink r:id="rId41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HT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 </w:t>
        </w:r>
      </w:hyperlink>
      <w:hyperlink r:id="rId42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s.</w:t>
        </w:r>
      </w:hyperlink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auto" w:line="359"/>
        <w:ind w:left="2300" w:right="92" w:firstLine="811"/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bbr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hyperlink r:id="rId43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hi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lev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</w:hyperlink>
      <w:hyperlink r:id="rId44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l,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</w:hyperlink>
      <w:hyperlink r:id="rId45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c,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k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l</w:t>
        </w:r>
      </w:hyperlink>
      <w:hyperlink r:id="rId46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y</w:t>
        </w:r>
      </w:hyperlink>
      <w:hyperlink r:id="rId47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</w:hyperlink>
      <w:hyperlink r:id="rId48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d,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oto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d,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 </w:t>
        </w:r>
      </w:hyperlink>
      <w:hyperlink r:id="rId49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mu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di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,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36"/>
            <w:w w:val="100"/>
            <w:sz w:val="24"/>
            <w:szCs w:val="24"/>
          </w:rPr>
          <w:t> </w:t>
        </w:r>
      </w:hyperlink>
      <w:hyperlink r:id="rId50"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</w:hyperlink>
      <w:hyperlink r:id="rId51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nd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rp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</w:hyperlink>
      <w:hyperlink r:id="rId52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3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u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e</w:t>
        </w:r>
      </w:hyperlink>
      <w:hyperlink r:id="rId53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Alon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</w:hyperlink>
      <w:hyperlink r:id="rId54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side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HT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M</w:t>
        </w:r>
      </w:hyperlink>
      <w:hyperlink r:id="rId55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</w:hyperlink>
      <w:hyperlink r:id="rId56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nd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S</w:t>
        </w:r>
      </w:hyperlink>
      <w:hyperlink r:id="rId57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,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19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J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ript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of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the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thr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nolo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ies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of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 </w:t>
        </w:r>
      </w:hyperlink>
      <w:hyperlink r:id="rId58"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ld</w:t>
        </w:r>
        <w:r>
          <w:rPr>
            <w:rFonts w:cs="Times New Roman" w:hAnsi="Times New Roman" w:eastAsia="Times New Roman" w:ascii="Times New Roman"/>
            <w:spacing w:val="27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ide</w:t>
        </w:r>
        <w:r>
          <w:rPr>
            <w:rFonts w:cs="Times New Roman" w:hAnsi="Times New Roman" w:eastAsia="Times New Roman" w:ascii="Times New Roman"/>
            <w:spacing w:val="23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b</w:t>
        </w:r>
      </w:hyperlink>
      <w:hyperlink r:id="rId59"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ontent</w:t>
        </w:r>
        <w:r>
          <w:rPr>
            <w:rFonts w:cs="Times New Roman" w:hAnsi="Times New Roman" w:eastAsia="Times New Roman" w:ascii="Times New Roman"/>
            <w:spacing w:val="26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odu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n</w:t>
        </w:r>
      </w:hyperlink>
      <w:hyperlink r:id="rId60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29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6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27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is</w:t>
        </w:r>
        <w:r>
          <w:rPr>
            <w:rFonts w:cs="Times New Roman" w:hAnsi="Times New Roman" w:eastAsia="Times New Roman" w:ascii="Times New Roman"/>
            <w:spacing w:val="27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used</w:t>
        </w:r>
        <w:r>
          <w:rPr>
            <w:rFonts w:cs="Times New Roman" w:hAnsi="Times New Roman" w:eastAsia="Times New Roman" w:ascii="Times New Roman"/>
            <w:spacing w:val="2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to</w:t>
        </w:r>
        <w:r>
          <w:rPr>
            <w:rFonts w:cs="Times New Roman" w:hAnsi="Times New Roman" w:eastAsia="Times New Roman" w:ascii="Times New Roman"/>
            <w:spacing w:val="27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make</w:t>
        </w:r>
        <w:r>
          <w:rPr>
            <w:rFonts w:cs="Times New Roman" w:hAnsi="Times New Roman" w:eastAsia="Times New Roman" w:ascii="Times New Roman"/>
            <w:spacing w:val="2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bp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26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nd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  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ovide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 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onl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 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ogr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ms,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 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including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  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video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 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s.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  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The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 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majo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of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 </w:t>
        </w:r>
      </w:hyperlink>
      <w:hyperlink r:id="rId61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bsi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 </w:t>
        </w:r>
      </w:hyperlink>
      <w:hyperlink r:id="rId62"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mp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26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,</w:t>
        </w:r>
        <w:r>
          <w:rPr>
            <w:rFonts w:cs="Times New Roman" w:hAnsi="Times New Roman" w:eastAsia="Times New Roman" w:ascii="Times New Roman"/>
            <w:spacing w:val="3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nd</w:t>
        </w:r>
        <w:r>
          <w:rPr>
            <w:rFonts w:cs="Times New Roman" w:hAnsi="Times New Roman" w:eastAsia="Times New Roman" w:ascii="Times New Roman"/>
            <w:spacing w:val="3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ll</w:t>
        </w:r>
        <w:r>
          <w:rPr>
            <w:rFonts w:cs="Times New Roman" w:hAnsi="Times New Roman" w:eastAsia="Times New Roman" w:ascii="Times New Roman"/>
            <w:spacing w:val="3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mode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 </w:t>
        </w:r>
      </w:hyperlink>
      <w:hyperlink r:id="rId63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3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</w:hyperlink>
      <w:hyperlink r:id="rId64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support</w:t>
        </w:r>
        <w:r>
          <w:rPr>
            <w:rFonts w:cs="Times New Roman" w:hAnsi="Times New Roman" w:eastAsia="Times New Roman" w:ascii="Times New Roman"/>
            <w:spacing w:val="3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it</w:t>
        </w:r>
        <w:r>
          <w:rPr>
            <w:rFonts w:cs="Times New Roman" w:hAnsi="Times New Roman" w:eastAsia="Times New Roman" w:ascii="Times New Roman"/>
            <w:spacing w:val="3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witho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u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3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the</w:t>
        </w:r>
        <w:r>
          <w:rPr>
            <w:rFonts w:cs="Times New Roman" w:hAnsi="Times New Roman" w:eastAsia="Times New Roman" w:ascii="Times New Roman"/>
            <w:spacing w:val="3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for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 </w:t>
        </w:r>
      </w:hyperlink>
      <w:hyperlink r:id="rId65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plug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ins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 </w:t>
        </w:r>
      </w:hyperlink>
      <w:hyperlink r:id="rId66"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of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bui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-</w:t>
        </w:r>
      </w:hyperlink>
      <w:hyperlink r:id="rId67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J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ript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i</w:t>
        </w:r>
      </w:hyperlink>
      <w:hyperlink r:id="rId68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ne.</w:t>
        </w:r>
      </w:hyperlink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2300" w:right="762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2300" w:right="97"/>
        <w:sectPr>
          <w:type w:val="continuous"/>
          <w:pgSz w:w="12240" w:h="15840"/>
          <w:pgMar w:top="380" w:bottom="0" w:left="580" w:right="1300"/>
        </w:sectPr>
      </w:pP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kup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ontent,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ument.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ontain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virtu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VM)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onment.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0" w:lineRule="exact" w:line="260"/>
        <w:sectPr>
          <w:pgMar w:header="183" w:footer="115" w:top="380" w:bottom="0" w:left="580" w:right="1300"/>
          <w:pgSz w:w="12240" w:h="1584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right"/>
        <w:spacing w:before="29"/>
      </w:pP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sectPr>
          <w:type w:val="continuous"/>
          <w:pgSz w:w="12240" w:h="15840"/>
          <w:pgMar w:top="380" w:bottom="0" w:left="580" w:right="1300"/>
          <w:cols w:num="2" w:equalWidth="off">
            <w:col w:w="2941" w:space="79"/>
            <w:col w:w="7340"/>
          </w:cols>
        </w:sectPr>
      </w:pP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3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wo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ld’s</w:t>
      </w:r>
      <w:r>
        <w:rPr>
          <w:rFonts w:cs="Times New Roman" w:hAnsi="Times New Roman" w:eastAsia="Times New Roman" w:ascii="Times New Roman"/>
          <w:spacing w:val="3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most</w:t>
      </w:r>
      <w:r>
        <w:rPr>
          <w:rFonts w:cs="Times New Roman" w:hAnsi="Times New Roman" w:eastAsia="Times New Roman" w:ascii="Times New Roman"/>
          <w:spacing w:val="34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popular</w:t>
      </w:r>
      <w:r>
        <w:rPr>
          <w:rFonts w:cs="Times New Roman" w:hAnsi="Times New Roman" w:eastAsia="Times New Roman" w:ascii="Times New Roman"/>
          <w:spacing w:val="3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sour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bl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2300" w:right="99"/>
        <w:sectPr>
          <w:type w:val="continuous"/>
          <w:pgSz w:w="12240" w:h="15840"/>
          <w:pgMar w:top="380" w:bottom="0" w:left="580" w:right="1300"/>
        </w:sectPr>
      </w:pPr>
      <w:r>
        <w:pict>
          <v:shape type="#_x0000_t75" style="position:absolute;margin-left:204pt;margin-top:127.223pt;width:240pt;height:240pt;mso-position-horizontal-relative:page;mso-position-vertical-relative:paragraph;z-index:-1610">
            <v:imagedata o:title="" r:id="rId69"/>
          </v:shape>
        </w:pic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loud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mbedd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uding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five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shopping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pictu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moun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rver.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ood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moun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ta,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lone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spacing w:before="24"/>
        <w:ind w:left="1580" w:right="5897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3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SO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F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TW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-3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EL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580" w:right="758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Diagr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580" w:right="95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Modeling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visuali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onstru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oup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G)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1.0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ft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997.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non-soft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580" w:right="7216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3.1.1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580" w:right="801"/>
        <w:sectPr>
          <w:pgMar w:header="183" w:footer="115" w:top="380" w:bottom="0" w:left="580" w:right="600"/>
          <w:headerReference w:type="default" r:id="rId70"/>
          <w:pgSz w:w="12240" w:h="15840"/>
        </w:sectPr>
      </w:pPr>
      <w:r>
        <w:pict>
          <v:shape type="#_x0000_t75" style="position:absolute;margin-left:204pt;margin-top:-36.4869pt;width:240pt;height:240pt;mso-position-horizontal-relative:page;mso-position-vertical-relative:paragraph;z-index:-1609">
            <v:imagedata o:title="" r:id="rId71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purp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pture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purp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tate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rt)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ving</w:t>
      </w:r>
      <w:r>
        <w:rPr>
          <w:rFonts w:cs="Times New Roman" w:hAnsi="Times New Roman" w:eastAsia="Times New Roman" w:ascii="Times New Roman"/>
          <w:spacing w:val="3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purp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look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purp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uish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four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identifi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58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/>
        <w:ind w:left="4680" w:right="3938"/>
      </w:pPr>
      <w:r>
        <w:pict>
          <v:group style="position:absolute;margin-left:107.52pt;margin-top:92.17pt;width:451.67pt;height:423.83pt;mso-position-horizontal-relative:page;mso-position-vertical-relative:page;z-index:-1608" coordorigin="2150,1843" coordsize="9033,8477">
            <v:shape type="#_x0000_t75" style="position:absolute;left:4080;top:5520;width:4800;height:4800">
              <v:imagedata o:title="" r:id="rId72"/>
            </v:shape>
            <v:group style="position:absolute;left:2160;top:1853;width:9013;height:6212" coordorigin="2160,1853" coordsize="9013,6212">
              <v:shape style="position:absolute;left:2160;top:1853;width:9013;height:6212" coordorigin="2160,1853" coordsize="9013,6212" path="m2160,8065l11174,8065,11174,1853,2160,1853,2160,8065xe" filled="t" fillcolor="#000000" stroked="f">
                <v:path arrowok="t"/>
                <v:fill/>
              </v:shape>
              <v:shape type="#_x0000_t75" style="position:absolute;left:2160;top:1854;width:9002;height:6212">
                <v:imagedata o:title="" r:id="rId73"/>
              </v:shape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.1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Use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Ca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3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60"/>
        <w:ind w:left="1580" w:right="80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shows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"/>
        <w:ind w:left="158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4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bill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8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sto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4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online.</w:t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4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40"/>
        <w:sectPr>
          <w:pgMar w:header="183" w:footer="115" w:top="380" w:bottom="0" w:left="580" w:right="6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32"/>
        <w:ind w:left="1580" w:right="7564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3.1.2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ss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gr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580" w:right="800"/>
      </w:pPr>
      <w:r>
        <w:pict>
          <v:group style="position:absolute;margin-left:108pt;margin-top:145.223pt;width:351.74pt;height:427.103pt;mso-position-horizontal-relative:page;mso-position-vertical-relative:paragraph;z-index:-1607" coordorigin="2160,2904" coordsize="7035,8542">
            <v:shape type="#_x0000_t75" style="position:absolute;left:4080;top:3051;width:4800;height:4800">
              <v:imagedata o:title="" r:id="rId74"/>
            </v:shape>
            <v:shape type="#_x0000_t75" style="position:absolute;left:2160;top:2904;width:7035;height:8543">
              <v:imagedata o:title="" r:id="rId75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UML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solu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ion.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shows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lationship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modeling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rts,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top,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ddle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methods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om.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onships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shown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4839" w:right="4097"/>
        <w:sectPr>
          <w:pgMar w:header="183" w:footer="115" w:top="380" w:bottom="0" w:left="580" w:right="6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.2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lass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3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580" w:right="79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shows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s;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bove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picts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ich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580" w:right="7184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3.1.3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Seq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ce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agr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580" w:right="800"/>
      </w:pPr>
      <w:r>
        <w:pict>
          <v:group style="position:absolute;margin-left:108pt;margin-top:81.7431pt;width:383.25pt;height:349.1pt;mso-position-horizontal-relative:page;mso-position-vertical-relative:paragraph;z-index:-1606" coordorigin="2160,1635" coordsize="7665,6982">
            <v:shape type="#_x0000_t75" style="position:absolute;left:4080;top:1635;width:4800;height:4800">
              <v:imagedata o:title="" r:id="rId76"/>
            </v:shape>
            <v:shape type="#_x0000_t75" style="position:absolute;left:2160;top:2902;width:7665;height:5715">
              <v:imagedata o:title="" r:id="rId77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most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kind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hyperlink r:id="rId78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</w:t>
        </w:r>
        <w:r>
          <w:rPr>
            <w:rFonts w:cs="Times New Roman" w:hAnsi="Times New Roman" w:eastAsia="Times New Roman" w:ascii="Times New Roman"/>
            <w:spacing w:val="4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di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m</w:t>
        </w:r>
      </w:hyperlink>
      <w:hyperlink r:id="rId79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,</w:t>
        </w:r>
        <w:r>
          <w:rPr>
            <w:rFonts w:cs="Times New Roman" w:hAnsi="Times New Roman" w:eastAsia="Times New Roman" w:ascii="Times New Roman"/>
            <w:spacing w:val="4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whi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4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fo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uses</w:t>
        </w:r>
        <w:r>
          <w:rPr>
            <w:rFonts w:cs="Times New Roman" w:hAnsi="Times New Roman" w:eastAsia="Times New Roman" w:ascii="Times New Roman"/>
            <w:spacing w:val="4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</w:t>
        </w:r>
      </w:hyperlink>
      <w:hyperlink r:id="rId80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the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mess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 </w:t>
        </w:r>
      </w:hyperlink>
      <w:hyperlink r:id="rId81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23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2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2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numbe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2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of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f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s.</w:t>
        </w:r>
        <w:r>
          <w:rPr>
            <w:rFonts w:cs="Times New Roman" w:hAnsi="Times New Roman" w:eastAsia="Times New Roman" w:ascii="Times New Roman"/>
            <w:spacing w:val="2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qu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2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di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ram</w:t>
        </w:r>
        <w:r>
          <w:rPr>
            <w:rFonts w:cs="Times New Roman" w:hAnsi="Times New Roman" w:eastAsia="Times New Roman" w:ascii="Times New Roman"/>
            <w:spacing w:val="2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rib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2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b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fo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usi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the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qu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of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mess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that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re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x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d,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long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with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their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spondi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spe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ifi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ons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the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f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s.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The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followi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od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nd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re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pic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6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wn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Uml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qu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di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m: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f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,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x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on,</w:t>
        </w:r>
        <w:r>
          <w:rPr>
            <w:rFonts w:cs="Times New Roman" w:hAnsi="Times New Roman" w:eastAsia="Times New Roman" w:ascii="Times New Roman"/>
            <w:spacing w:val="5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spe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ific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on,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mess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,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f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ment,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on,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te,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inv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ri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nt,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2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nu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on,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d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stru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</w:t>
        </w:r>
      </w:hyperlink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4673" w:right="3928"/>
        <w:sectPr>
          <w:pgMar w:header="183" w:footer="115" w:top="380" w:bottom="0" w:left="580" w:right="6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.3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Se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q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ce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Di</w:t>
      </w:r>
      <w:r>
        <w:rPr>
          <w:rFonts w:cs="Times New Roman" w:hAnsi="Times New Roman" w:eastAsia="Times New Roman" w:ascii="Times New Roman"/>
          <w:spacing w:val="3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 w:lineRule="auto" w:line="360"/>
        <w:ind w:left="1580" w:right="79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ontains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mation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3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ind w:left="1580" w:right="7319"/>
      </w:pP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3.1.4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agr</w:t>
      </w:r>
      <w:r>
        <w:rPr>
          <w:rFonts w:cs="Times New Roman" w:hAnsi="Times New Roman" w:eastAsia="Times New Roman" w:ascii="Times New Roman"/>
          <w:b/>
          <w:spacing w:val="-2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580" w:right="799"/>
        <w:sectPr>
          <w:pgMar w:header="183" w:footer="115" w:top="380" w:bottom="0" w:left="580" w:right="600"/>
          <w:pgSz w:w="12240" w:h="15840"/>
        </w:sectPr>
      </w:pPr>
      <w:r>
        <w:pict>
          <v:shape type="#_x0000_t75" style="position:absolute;margin-left:204pt;margin-top:81.7431pt;width:240pt;height:240pt;mso-position-horizontal-relative:page;mso-position-vertical-relative:paragraph;z-index:-1605">
            <v:imagedata o:title="" r:id="rId82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sic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purp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four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ptur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show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flow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visua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used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onstru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utable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niques.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show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flow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onsid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ooks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like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/>
        <w:ind w:left="4726" w:right="3988"/>
      </w:pPr>
      <w:r>
        <w:pict>
          <v:group style="position:absolute;margin-left:108pt;margin-top:72pt;width:431.94pt;height:444pt;mso-position-horizontal-relative:page;mso-position-vertical-relative:page;z-index:-1604" coordorigin="2160,1440" coordsize="8639,8880">
            <v:shape type="#_x0000_t75" style="position:absolute;left:4080;top:5520;width:4800;height:4800">
              <v:imagedata o:title="" r:id="rId83"/>
            </v:shape>
            <v:shape type="#_x0000_t75" style="position:absolute;left:2160;top:1440;width:8639;height:7242">
              <v:imagedata o:title="" r:id="rId84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-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Dia</w:t>
      </w:r>
      <w:r>
        <w:rPr>
          <w:rFonts w:cs="Times New Roman" w:hAnsi="Times New Roman" w:eastAsia="Times New Roman" w:ascii="Times New Roman"/>
          <w:spacing w:val="-1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359"/>
        <w:ind w:left="1580" w:right="805"/>
        <w:sectPr>
          <w:pgMar w:header="183" w:footer="115" w:top="380" w:bottom="0" w:left="580" w:right="6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bout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flow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rting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stop.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/>
        <w:ind w:left="1580" w:right="778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iagr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59"/>
        <w:ind w:left="1580" w:right="95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lationship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RD)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lationships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lationship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looks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much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rt.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mbo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s,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6" w:lineRule="exact" w:line="260"/>
        <w:ind w:left="1580" w:right="4110"/>
      </w:pP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tho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mbo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ke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nique.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left"/>
        <w:spacing w:before="44"/>
        <w:ind w:left="8220" w:right="2659" w:hanging="77"/>
        <w:sectPr>
          <w:pgMar w:header="183" w:footer="115" w:top="380" w:bottom="0" w:left="580" w:right="6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12"/>
          <w:szCs w:val="12"/>
        </w:rPr>
        <w:t>H</w:t>
      </w:r>
      <w:r>
        <w:rPr>
          <w:rFonts w:cs="Times New Roman" w:hAnsi="Times New Roman" w:eastAsia="Times New Roman" w:ascii="Times New Roman"/>
          <w:spacing w:val="-3"/>
          <w:w w:val="100"/>
          <w:sz w:val="12"/>
          <w:szCs w:val="12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2"/>
          <w:szCs w:val="12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2"/>
          <w:szCs w:val="12"/>
        </w:rPr>
        <w:t>A</w:t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right"/>
      </w:pP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ce</w:t>
      </w:r>
    </w:p>
    <w:p>
      <w:pPr>
        <w:rPr>
          <w:sz w:val="11"/>
          <w:szCs w:val="11"/>
        </w:rPr>
        <w:jc w:val="left"/>
        <w:spacing w:before="8"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180"/>
        <w:sectPr>
          <w:type w:val="continuous"/>
          <w:pgSz w:w="12240" w:h="15840"/>
          <w:pgMar w:top="380" w:bottom="0" w:left="580" w:right="600"/>
          <w:cols w:num="2" w:equalWidth="off">
            <w:col w:w="9787" w:space="699"/>
            <w:col w:w="574"/>
          </w:cols>
        </w:sectPr>
      </w:pPr>
      <w:r>
        <w:rPr>
          <w:rFonts w:cs="Times New Roman" w:hAnsi="Times New Roman" w:eastAsia="Times New Roman" w:ascii="Times New Roman"/>
          <w:spacing w:val="-1"/>
          <w:w w:val="100"/>
          <w:sz w:val="16"/>
          <w:szCs w:val="16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16"/>
          <w:szCs w:val="16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6"/>
          <w:szCs w:val="16"/>
        </w:rPr>
        <w:t>d</w:t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right"/>
        <w:spacing w:before="33" w:lineRule="exact" w:line="220"/>
        <w:ind w:right="1031"/>
      </w:pPr>
      <w:r>
        <w:rPr>
          <w:rFonts w:cs="Times New Roman" w:hAnsi="Times New Roman" w:eastAsia="Times New Roman" w:ascii="Times New Roman"/>
          <w:spacing w:val="2"/>
          <w:w w:val="99"/>
          <w:position w:val="-1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1"/>
          <w:w w:val="99"/>
          <w:position w:val="-1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position w:val="-1"/>
          <w:sz w:val="20"/>
          <w:szCs w:val="20"/>
        </w:rPr>
        <w:t>ODUCT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/>
        <w:ind w:left="4928" w:right="4185"/>
      </w:pPr>
      <w:r>
        <w:pict>
          <v:group style="position:absolute;margin-left:108pt;margin-top:-227.284pt;width:472.625pt;height:278.4pt;mso-position-horizontal-relative:page;mso-position-vertical-relative:paragraph;z-index:-1603" coordorigin="2160,-4546" coordsize="9453,5568">
            <v:shape type="#_x0000_t75" style="position:absolute;left:4080;top:-3778;width:4800;height:4800">
              <v:imagedata o:title="" r:id="rId85"/>
            </v:shape>
            <v:shape type="#_x0000_t75" style="position:absolute;left:2160;top:-4546;width:8639;height:4112">
              <v:imagedata o:title="" r:id="rId86"/>
            </v:shape>
            <v:group style="position:absolute;left:8295;top:-2665;width:1110;height:885" coordorigin="8295,-2665" coordsize="1110,885">
              <v:shape style="position:absolute;left:8295;top:-2665;width:1110;height:885" coordorigin="8295,-2665" coordsize="1110,885" path="m8295,-2222l8850,-1780,9405,-2222,8850,-2665,8295,-2222xe" filled="t" fillcolor="#FFFFFF" stroked="f">
                <v:path arrowok="t"/>
                <v:fill/>
              </v:shape>
              <v:group style="position:absolute;left:8295;top:-2665;width:1110;height:885" coordorigin="8295,-2665" coordsize="1110,885">
                <v:shape style="position:absolute;left:8295;top:-2665;width:1110;height:885" coordorigin="8295,-2665" coordsize="1110,885" path="m8295,-2222l8850,-2665,9405,-2222,8850,-1780,8295,-2222xe" filled="f" stroked="t" strokeweight="0.25pt" strokecolor="#000000">
                  <v:path arrowok="t"/>
                </v:shape>
                <v:group style="position:absolute;left:8232;top:-3337;width:466;height:457" coordorigin="8232,-3337" coordsize="466,457">
                  <v:shape style="position:absolute;left:8232;top:-3337;width:466;height:457" coordorigin="8232,-3337" coordsize="466,457" path="m8514,-3337l8232,-3101,8417,-2881,8699,-3117,8514,-3337xe" filled="t" fillcolor="#FFFFFF" stroked="f">
                    <v:path arrowok="t"/>
                    <v:fill/>
                  </v:shape>
                  <v:shape type="#_x0000_t75" style="position:absolute;left:8298;top:-3283;width:345;height:355">
                    <v:imagedata o:title="" r:id="rId87"/>
                  </v:shape>
                  <v:group style="position:absolute;left:8476;top:-3137;width:75;height:70" coordorigin="8476,-3137" coordsize="75,70">
                    <v:shape style="position:absolute;left:8476;top:-3137;width:75;height:70" coordorigin="8476,-3137" coordsize="75,70" path="m8497,-3069l8493,-3075,8494,-3079,8500,-3084,8551,-3127,8550,-3129,8530,-3137,8529,-3135,8535,-3132,8535,-3128,8531,-3123,8526,-3119,8493,-3091,8490,-3088,8484,-3086,8480,-3089,8476,-3090,8495,-3067,8497,-3069xe" filled="t" fillcolor="#000000" stroked="f">
                      <v:path arrowok="t"/>
                      <v:fill/>
                    </v:shape>
                    <v:group style="position:absolute;left:8265;top:-3220;width:540;height:555" coordorigin="8265,-3220" coordsize="540,555">
                      <v:shape style="position:absolute;left:8265;top:-3220;width:540;height:555" coordorigin="8265,-3220" coordsize="540,555" path="m8265,-3220l8805,-2665e" filled="f" stroked="t" strokeweight="0.75pt" strokecolor="#000000">
                        <v:path arrowok="t"/>
                      </v:shape>
                      <v:group style="position:absolute;left:8549;top:-2410;width:585;height:390" coordorigin="8549,-2410" coordsize="585,390">
                        <v:shape style="position:absolute;left:8549;top:-2410;width:585;height:390" coordorigin="8549,-2410" coordsize="585,390" path="m8549,-2020l9134,-2020,9134,-2410,8549,-2410,8549,-2020xe" filled="t" fillcolor="#FFFFFF" stroked="f">
                          <v:path arrowok="t"/>
                          <v:fill/>
                        </v:shape>
                        <v:group style="position:absolute;left:8549;top:-2410;width:585;height:390" coordorigin="8549,-2410" coordsize="585,390">
                          <v:shape style="position:absolute;left:8549;top:-2410;width:585;height:390" coordorigin="8549,-2410" coordsize="585,390" path="m8549,-2020l9134,-2020,9134,-2410,8549,-2410,8549,-2020xe" filled="f" stroked="t" strokeweight="0.5pt" strokecolor="#FFFFFF">
                            <v:path arrowok="t"/>
                          </v:shape>
                          <v:shape type="#_x0000_t75" style="position:absolute;left:8554;top:-2333;width:576;height:235">
                            <v:imagedata o:title="" r:id="rId88"/>
                          </v:shape>
                          <v:group style="position:absolute;left:9647;top:-1703;width:589;height:578" coordorigin="9647,-1703" coordsize="589,578">
                            <v:shape style="position:absolute;left:9647;top:-1703;width:589;height:578" coordorigin="9647,-1703" coordsize="589,578" path="m9841,-1703l9647,-1332,10042,-1126,10236,-1497,9841,-1703xe" filled="t" fillcolor="#FFFFFF" stroked="f">
                              <v:path arrowok="t"/>
                              <v:fill/>
                            </v:shape>
                            <v:shape type="#_x0000_t75" style="position:absolute;left:9692;top:-1630;width:502;height:431">
                              <v:imagedata o:title="" r:id="rId89"/>
                            </v:shape>
                            <v:group style="position:absolute;left:9903;top:-1523;width:55;height:78" coordorigin="9903,-1523" coordsize="55,78">
                              <v:shape style="position:absolute;left:9903;top:-1523;width:55;height:78" coordorigin="9903,-1523" coordsize="55,78" path="m9931,-1447l9925,-1451,9924,-1455,9927,-1462,9959,-1521,9957,-1522,9935,-1523,9938,-1521,9943,-1518,9943,-1514,9941,-1509,9939,-1504,9919,-1466,9917,-1462,9912,-1458,9908,-1459,9903,-1459,9930,-1445,9931,-1447xe" filled="t" fillcolor="#000000" stroked="f">
                                <v:path arrowok="t"/>
                                <v:fill/>
                              </v:shape>
                              <v:group style="position:absolute;left:8880;top:-1780;width:1110;height:450" coordorigin="8880,-1780" coordsize="1110,450">
                                <v:shape style="position:absolute;left:8880;top:-1780;width:1110;height:450" coordorigin="8880,-1780" coordsize="1110,450" path="m8880,-1780l9990,-1330e" filled="f" stroked="t" strokeweight="0.75pt" strokecolor="#000000">
                                  <v:path arrowok="t"/>
                                </v:shape>
                                <v:group style="position:absolute;left:9525;top:-1319;width:1275;height:388" coordorigin="9525,-1319" coordsize="1275,388">
                                  <v:shape style="position:absolute;left:9525;top:-1319;width:1275;height:388" coordorigin="9525,-1319" coordsize="1275,388" path="m9525,-931l10800,-931,10800,-1319,9525,-1319,9525,-931xe" filled="t" fillcolor="#FFFFFF" stroked="f">
                                    <v:path arrowok="t"/>
                                    <v:fill/>
                                  </v:shape>
                                  <v:group style="position:absolute;left:9525;top:-1319;width:1275;height:388" coordorigin="9525,-1319" coordsize="1275,388">
                                    <v:shape style="position:absolute;left:9525;top:-1319;width:1275;height:388" coordorigin="9525,-1319" coordsize="1275,388" path="m9525,-931l10800,-931,10800,-1319,9525,-1319,9525,-931xe" filled="f" stroked="t" strokeweight="0.75pt" strokecolor="#000000">
                                      <v:path arrowok="t"/>
                                    </v:shape>
                                    <v:shape type="#_x0000_t75" style="position:absolute;left:9533;top:-1238;width:1260;height:228">
                                      <v:imagedata o:title="" r:id="rId90"/>
                                    </v:shape>
                                    <v:group style="position:absolute;left:9645;top:-2020;width:1110;height:405" coordorigin="9645,-2020" coordsize="1110,405">
                                      <v:shape style="position:absolute;left:9645;top:-2020;width:1110;height:405" coordorigin="9645,-2020" coordsize="1110,405" path="m9645,-1817l9647,-1801,9652,-1785,9673,-1753,9707,-1724,9752,-1698,9808,-1674,9872,-1654,9945,-1638,9984,-1631,10025,-1625,10067,-1621,10110,-1618,10154,-1616,10200,-1615,10246,-1616,10290,-1618,10333,-1621,10375,-1625,10416,-1631,10455,-1638,10492,-1645,10561,-1664,10621,-1686,10672,-1711,10711,-1739,10739,-1769,10755,-1817,10753,-1834,10727,-1881,10693,-1911,10648,-1937,10592,-1961,10528,-1981,10455,-1997,10416,-2004,10375,-2010,10333,-2014,10290,-2017,10246,-2019,10200,-2020,10154,-2019,10110,-2017,10067,-2014,10025,-2010,9984,-2004,9945,-1997,9908,-1990,9839,-1971,9779,-1949,9728,-1924,9689,-1896,9661,-1866,9647,-1834,9645,-1817xe" filled="t" fillcolor="#FFFFFF" stroked="f">
                                        <v:path arrowok="t"/>
                                        <v:fill/>
                                      </v:shape>
                                      <v:group style="position:absolute;left:9645;top:-2020;width:1110;height:405" coordorigin="9645,-2020" coordsize="1110,405">
                                        <v:shape style="position:absolute;left:9645;top:-2020;width:1110;height:405" coordorigin="9645,-2020" coordsize="1110,405" path="m9645,-1817l9661,-1866,9689,-1896,9728,-1924,9779,-1949,9839,-1971,9908,-1990,9945,-1997,9984,-2004,10025,-2010,10067,-2014,10110,-2017,10154,-2019,10200,-2020,10246,-2019,10290,-2017,10333,-2014,10375,-2010,10416,-2004,10455,-1997,10492,-1990,10561,-1971,10621,-1949,10672,-1924,10711,-1896,10739,-1866,10755,-1817,10753,-1801,10727,-1753,10693,-1724,10648,-1698,10592,-1674,10528,-1654,10455,-1638,10416,-1631,10375,-1625,10333,-1621,10290,-1618,10246,-1616,10200,-1615,10154,-1616,10110,-1618,10067,-1621,10025,-1625,9984,-1631,9945,-1638,9908,-1645,9839,-1664,9779,-1686,9728,-1711,9689,-1739,9661,-1769,9645,-1817xe" filled="f" stroked="t" strokeweight="0.25pt" strokecolor="#000000">
                                          <v:path arrowok="t"/>
                                        </v:shape>
                                        <v:shape type="#_x0000_t75" style="position:absolute;left:9811;top:-1886;width:780;height:137">
                                          <v:imagedata o:title="" r:id="rId91"/>
                                        </v:shape>
                                        <v:group style="position:absolute;left:10800;top:-1870;width:810;height:405" coordorigin="10800,-1870" coordsize="810,405">
                                          <v:shape style="position:absolute;left:10800;top:-1870;width:810;height:405" coordorigin="10800,-1870" coordsize="810,405" path="m10800,-1667l10805,-1700,10821,-1731,10845,-1761,10878,-1787,10919,-1811,10966,-1831,10992,-1840,11019,-1847,11047,-1854,11077,-1860,11108,-1864,11139,-1867,11172,-1869,11205,-1870,11238,-1869,11271,-1867,11302,-1864,11333,-1860,11363,-1854,11391,-1847,11418,-1840,11444,-1831,11491,-1811,11532,-1787,11565,-1761,11589,-1731,11605,-1700,11610,-1667,11609,-1651,11598,-1619,11578,-1589,11549,-1561,11512,-1536,11469,-1514,11418,-1495,11391,-1488,11363,-1481,11333,-1475,11302,-1471,11271,-1468,11238,-1466,11205,-1465,11172,-1466,11139,-1468,11108,-1471,11077,-1475,11047,-1481,11019,-1488,10992,-1495,10966,-1504,10919,-1524,10878,-1548,10845,-1574,10821,-1603,10805,-1635,10800,-1667xe" filled="f" stroked="t" strokeweight="0.25pt" strokecolor="#000000">
                                            <v:path arrowok="t"/>
                                          </v:shape>
                                          <v:shape type="#_x0000_t75" style="position:absolute;left:10920;top:-1735;width:569;height:137">
                                            <v:imagedata o:title="" r:id="rId92"/>
                                          </v:shape>
                                          <v:group style="position:absolute;left:10236;top:-1630;width:0;height:300" coordorigin="10236,-1630" coordsize="0,300">
                                            <v:shape style="position:absolute;left:10236;top:-1630;width:0;height:300" coordorigin="10236,-1630" coordsize="0,300" path="m10236,-1630l10236,-1330e" filled="f" stroked="t" strokeweight="0.75pt" strokecolor="#000000">
                                              <v:path arrowok="t"/>
                                            </v:shape>
                                            <v:group style="position:absolute;left:10800;top:-1465;width:210;height:333" coordorigin="10800,-1465" coordsize="210,333">
                                              <v:shape style="position:absolute;left:10800;top:-1465;width:210;height:333" coordorigin="10800,-1465" coordsize="210,333" path="m10800,-1132l11010,-1465e" filled="f" stroked="t" strokeweight="0.75pt" strokecolor="#000000">
                                                <v:path arrowok="t"/>
                                              </v:shape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Fi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5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ER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Dia</w:t>
      </w:r>
      <w:r>
        <w:rPr>
          <w:rFonts w:cs="Times New Roman" w:hAnsi="Times New Roman" w:eastAsia="Times New Roman" w:ascii="Times New Roman"/>
          <w:spacing w:val="-1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3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580" w:right="797"/>
        <w:sectPr>
          <w:type w:val="continuous"/>
          <w:pgSz w:w="12240" w:h="15840"/>
          <w:pgMar w:top="380" w:bottom="0" w:left="580" w:right="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bove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ontains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such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ue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these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ribut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58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580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3.3.1.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gist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46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5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ield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Const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Ty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422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Rid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KEY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2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id</w:t>
            </w:r>
          </w:p>
        </w:tc>
      </w:tr>
      <w:tr>
        <w:trPr>
          <w:trHeight w:val="425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LL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RCH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R(50)</w:t>
            </w:r>
          </w:p>
        </w:tc>
        <w:tc>
          <w:tcPr>
            <w:tcW w:w="2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irst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name</w:t>
            </w:r>
          </w:p>
        </w:tc>
      </w:tr>
      <w:tr>
        <w:trPr>
          <w:trHeight w:val="425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LL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RCH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R(50)</w:t>
            </w:r>
          </w:p>
        </w:tc>
        <w:tc>
          <w:tcPr>
            <w:tcW w:w="2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</w:p>
        </w:tc>
      </w:tr>
      <w:tr>
        <w:trPr>
          <w:trHeight w:val="423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Mobile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LL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UB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</w:p>
        </w:tc>
        <w:tc>
          <w:tcPr>
            <w:tcW w:w="2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Mobile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numb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</w:tr>
      <w:tr>
        <w:trPr>
          <w:trHeight w:val="425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Email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LL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RCH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R(20)</w:t>
            </w:r>
          </w:p>
        </w:tc>
        <w:tc>
          <w:tcPr>
            <w:tcW w:w="2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Email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id</w:t>
            </w:r>
          </w:p>
        </w:tc>
      </w:tr>
      <w:tr>
        <w:trPr>
          <w:trHeight w:val="425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r_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LL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RCH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R(20)</w:t>
            </w:r>
          </w:p>
        </w:tc>
        <w:tc>
          <w:tcPr>
            <w:tcW w:w="2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n/user</w:t>
            </w:r>
          </w:p>
        </w:tc>
      </w:tr>
      <w:tr>
        <w:trPr>
          <w:trHeight w:val="422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LL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RCH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R(20)</w:t>
            </w:r>
          </w:p>
        </w:tc>
        <w:tc>
          <w:tcPr>
            <w:tcW w:w="2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user</w:t>
            </w:r>
          </w:p>
        </w:tc>
      </w:tr>
      <w:tr>
        <w:trPr>
          <w:trHeight w:val="425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tatus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LL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26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tatus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the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ount</w:t>
            </w:r>
          </w:p>
        </w:tc>
      </w:tr>
    </w:tbl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200"/>
        <w:ind w:left="4877" w:right="4133"/>
      </w:pPr>
      <w:r>
        <w:pict>
          <v:shape type="#_x0000_t75" style="position:absolute;margin-left:204pt;margin-top:-66.94pt;width:240pt;height:240pt;mso-position-horizontal-relative:page;mso-position-vertical-relative:paragraph;z-index:-1602">
            <v:imagedata o:title="" r:id="rId93"/>
          </v:shape>
        </w:pic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.2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ter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580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3.3.2.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46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5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ield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Const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Ty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624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37" w:right="838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id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25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5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EY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center"/>
              <w:spacing w:lineRule="exact" w:line="240"/>
              <w:ind w:left="764" w:right="872"/>
            </w:pP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2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41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ription</w:t>
            </w:r>
          </w:p>
        </w:tc>
      </w:tr>
      <w:tr>
        <w:trPr>
          <w:trHeight w:val="624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91"/>
              <w:ind w:left="825" w:right="82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Rid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39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KEY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before="91"/>
              <w:ind w:left="797" w:right="801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2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8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</w:p>
        </w:tc>
      </w:tr>
      <w:tr>
        <w:trPr>
          <w:trHeight w:val="422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30" w:right="83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Tid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239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KEY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797" w:right="801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2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74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ription</w:t>
            </w:r>
          </w:p>
        </w:tc>
      </w:tr>
      <w:tr>
        <w:trPr>
          <w:trHeight w:val="425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0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t_date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LL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77" w:right="6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</w:p>
        </w:tc>
        <w:tc>
          <w:tcPr>
            <w:tcW w:w="2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</w:p>
        </w:tc>
      </w:tr>
      <w:tr>
        <w:trPr>
          <w:trHeight w:val="425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8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p_d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LL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77" w:right="681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</w:p>
        </w:tc>
        <w:tc>
          <w:tcPr>
            <w:tcW w:w="2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pi</w:t>
            </w:r>
            <w:r>
              <w:rPr>
                <w:rFonts w:cs="Times New Roman" w:hAnsi="Times New Roman" w:eastAsia="Times New Roman" w:ascii="Times New Roman"/>
                <w:spacing w:val="4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y</w:t>
            </w:r>
          </w:p>
        </w:tc>
      </w:tr>
      <w:tr>
        <w:trPr>
          <w:trHeight w:val="422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37" w:right="838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id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LL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797" w:right="801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2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rodu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</w:tr>
      <w:tr>
        <w:trPr>
          <w:trHeight w:val="425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9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l_pa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LL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797" w:right="801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2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Numb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small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</w:p>
        </w:tc>
      </w:tr>
      <w:tr>
        <w:trPr>
          <w:trHeight w:val="425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582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l_p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LL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797" w:right="801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27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Numb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</w:p>
        </w:tc>
      </w:tr>
    </w:tbl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200"/>
        <w:ind w:left="4666" w:right="4001"/>
        <w:sectPr>
          <w:pgMar w:header="183" w:footer="115" w:top="380" w:bottom="0" w:left="580" w:right="600"/>
          <w:pgSz w:w="12240" w:h="15840"/>
        </w:sectPr>
      </w:pP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.3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9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580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3.3.3.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46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2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45"/>
            </w:pP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ield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36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Const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737" w:right="738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Ty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0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4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624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25" w:right="826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id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25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Y</w:t>
            </w:r>
            <w:r>
              <w:rPr>
                <w:rFonts w:cs="Times New Roman" w:hAnsi="Times New Roman" w:eastAsia="Times New Roman" w:ascii="Times New Roman"/>
                <w:spacing w:val="54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EY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797" w:right="801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20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16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bi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</w:p>
        </w:tc>
      </w:tr>
      <w:tr>
        <w:trPr>
          <w:trHeight w:val="624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837" w:right="837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id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27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4"/>
                <w:w w:val="100"/>
                <w:sz w:val="22"/>
                <w:szCs w:val="22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EY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797" w:right="801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20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89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ription</w:t>
            </w:r>
          </w:p>
        </w:tc>
      </w:tr>
      <w:tr>
        <w:trPr>
          <w:trHeight w:val="624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4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Amount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3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LL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5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20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39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Tot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amount</w:t>
            </w:r>
          </w:p>
        </w:tc>
      </w:tr>
      <w:tr>
        <w:trPr>
          <w:trHeight w:val="624" w:hRule="exact"/>
        </w:trPr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661"/>
            </w:pP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tatus</w:t>
            </w:r>
          </w:p>
        </w:tc>
        <w:tc>
          <w:tcPr>
            <w:tcW w:w="20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3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LL</w:t>
            </w:r>
          </w:p>
        </w:tc>
        <w:tc>
          <w:tcPr>
            <w:tcW w:w="20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797" w:right="801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208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421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tatus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bill</w:t>
            </w:r>
          </w:p>
        </w:tc>
      </w:tr>
    </w:tbl>
    <w:p>
      <w:pPr>
        <w:sectPr>
          <w:pgMar w:header="183" w:footer="115" w:top="380" w:bottom="0" w:left="580" w:right="600"/>
          <w:pgSz w:w="12240" w:h="15840"/>
        </w:sectPr>
      </w:pP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580" w:right="-56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3.3.4.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Ty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00"/>
        <w:sectPr>
          <w:type w:val="continuous"/>
          <w:pgSz w:w="12240" w:h="15840"/>
          <w:pgMar w:top="380" w:bottom="0" w:left="580" w:right="600"/>
          <w:cols w:num="2" w:equalWidth="off">
            <w:col w:w="2702" w:space="2392"/>
            <w:col w:w="596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.4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ill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46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5" w:hRule="exact"/>
        </w:trPr>
        <w:tc>
          <w:tcPr>
            <w:tcW w:w="18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ield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Constr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17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</w:t>
            </w:r>
          </w:p>
        </w:tc>
        <w:tc>
          <w:tcPr>
            <w:tcW w:w="31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ription</w:t>
            </w:r>
          </w:p>
        </w:tc>
      </w:tr>
      <w:tr>
        <w:trPr>
          <w:trHeight w:val="422" w:hRule="exact"/>
        </w:trPr>
        <w:tc>
          <w:tcPr>
            <w:tcW w:w="18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Tid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KEY</w:t>
            </w:r>
          </w:p>
        </w:tc>
        <w:tc>
          <w:tcPr>
            <w:tcW w:w="17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53" w:right="659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31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ription</w:t>
            </w:r>
          </w:p>
        </w:tc>
      </w:tr>
      <w:tr>
        <w:trPr>
          <w:trHeight w:val="624" w:hRule="exact"/>
        </w:trPr>
        <w:tc>
          <w:tcPr>
            <w:tcW w:w="18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TN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436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LL</w:t>
            </w:r>
          </w:p>
        </w:tc>
        <w:tc>
          <w:tcPr>
            <w:tcW w:w="17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6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20)</w:t>
            </w:r>
          </w:p>
        </w:tc>
        <w:tc>
          <w:tcPr>
            <w:tcW w:w="31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subs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</w:p>
        </w:tc>
      </w:tr>
    </w:tbl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200"/>
        <w:ind w:left="5004" w:right="4262"/>
      </w:pPr>
      <w:r>
        <w:pict>
          <v:shape type="#_x0000_t75" style="position:absolute;margin-left:204pt;margin-top:-96.22pt;width:240pt;height:240pt;mso-position-horizontal-relative:page;mso-position-vertical-relative:paragraph;z-index:-1601">
            <v:imagedata o:title="" r:id="rId94"/>
          </v:shape>
        </w:pic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.5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 w:lineRule="exact" w:line="260"/>
        <w:ind w:left="1580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3.3.5.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3"/>
          <w:w w:val="100"/>
          <w:position w:val="-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146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422" w:hRule="exact"/>
        </w:trPr>
        <w:tc>
          <w:tcPr>
            <w:tcW w:w="18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ield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Constr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</w:p>
        </w:tc>
        <w:tc>
          <w:tcPr>
            <w:tcW w:w="17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24"/>
                <w:szCs w:val="24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pe</w:t>
            </w:r>
          </w:p>
        </w:tc>
        <w:tc>
          <w:tcPr>
            <w:tcW w:w="31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ription</w:t>
            </w:r>
          </w:p>
        </w:tc>
      </w:tr>
      <w:tr>
        <w:trPr>
          <w:trHeight w:val="425" w:hRule="exact"/>
        </w:trPr>
        <w:tc>
          <w:tcPr>
            <w:tcW w:w="18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id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MARY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KEY</w:t>
            </w:r>
          </w:p>
        </w:tc>
        <w:tc>
          <w:tcPr>
            <w:tcW w:w="17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center"/>
              <w:spacing w:lineRule="exact" w:line="260"/>
              <w:ind w:left="653" w:right="659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  <w:tc>
          <w:tcPr>
            <w:tcW w:w="31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odu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</w:tc>
      </w:tr>
      <w:tr>
        <w:trPr>
          <w:trHeight w:val="624" w:hRule="exact"/>
        </w:trPr>
        <w:tc>
          <w:tcPr>
            <w:tcW w:w="18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436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LL</w:t>
            </w:r>
          </w:p>
        </w:tc>
        <w:tc>
          <w:tcPr>
            <w:tcW w:w="17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169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C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2"/>
                <w:szCs w:val="22"/>
              </w:rPr>
              <w:t>(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20)</w:t>
            </w:r>
          </w:p>
        </w:tc>
        <w:tc>
          <w:tcPr>
            <w:tcW w:w="31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59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</w:p>
        </w:tc>
      </w:tr>
      <w:tr>
        <w:trPr>
          <w:trHeight w:val="624" w:hRule="exact"/>
        </w:trPr>
        <w:tc>
          <w:tcPr>
            <w:tcW w:w="18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</w:p>
        </w:tc>
        <w:tc>
          <w:tcPr>
            <w:tcW w:w="19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436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2"/>
                <w:szCs w:val="22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LL</w:t>
            </w:r>
          </w:p>
        </w:tc>
        <w:tc>
          <w:tcPr>
            <w:tcW w:w="17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2"/>
                <w:szCs w:val="22"/>
              </w:rPr>
              <w:jc w:val="left"/>
              <w:spacing w:lineRule="exact" w:line="240"/>
              <w:ind w:left="537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F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2"/>
                <w:szCs w:val="22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2"/>
                <w:szCs w:val="22"/>
              </w:rPr>
              <w:t>T</w:t>
            </w:r>
          </w:p>
        </w:tc>
        <w:tc>
          <w:tcPr>
            <w:tcW w:w="31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k</w:t>
            </w:r>
          </w:p>
        </w:tc>
      </w:tr>
    </w:tbl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200"/>
        <w:ind w:left="4899" w:right="4157"/>
        <w:sectPr>
          <w:type w:val="continuous"/>
          <w:pgSz w:w="12240" w:h="15840"/>
          <w:pgMar w:top="380" w:bottom="0" w:left="580" w:right="600"/>
        </w:sectPr>
      </w:pP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-7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.6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ct</w:t>
      </w:r>
      <w:r>
        <w:rPr>
          <w:rFonts w:cs="Times New Roman" w:hAnsi="Times New Roman" w:eastAsia="Times New Roman" w:ascii="Times New Roman"/>
          <w:spacing w:val="-4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3"/>
          <w:w w:val="99"/>
          <w:sz w:val="20"/>
          <w:szCs w:val="20"/>
        </w:rPr>
        <w:t>T</w:t>
      </w:r>
      <w:r>
        <w:rPr>
          <w:rFonts w:cs="Times New Roman" w:hAnsi="Times New Roman" w:eastAsia="Times New Roman" w:ascii="Times New Roman"/>
          <w:spacing w:val="-2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1"/>
          <w:w w:val="99"/>
          <w:sz w:val="20"/>
          <w:szCs w:val="20"/>
        </w:rPr>
        <w:t>b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681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4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.0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 </w:t>
      </w:r>
      <w:r>
        <w:rPr>
          <w:rFonts w:cs="Times New Roman" w:hAnsi="Times New Roman" w:eastAsia="Times New Roman" w:ascii="Times New Roman"/>
          <w:b/>
          <w:spacing w:val="28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TES</w:t>
      </w:r>
      <w:r>
        <w:rPr>
          <w:rFonts w:cs="Times New Roman" w:hAnsi="Times New Roman" w:eastAsia="Times New Roman" w:ascii="Times New Roman"/>
          <w:b/>
          <w:spacing w:val="-5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681" w:right="875" w:firstLine="720"/>
      </w:pPr>
      <w:r>
        <w:pict>
          <v:shape type="#_x0000_t75" style="position:absolute;margin-left:204pt;margin-top:135.023pt;width:240pt;height:240pt;mso-position-horizontal-relative:page;mso-position-vertical-relative:paragraph;z-index:-1600">
            <v:imagedata o:title="" r:id="rId95"/>
          </v:shape>
        </w:pic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uting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sting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volves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ttrib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bili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ining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ous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nvironments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onditions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mining</w:t>
      </w:r>
      <w:r>
        <w:rPr>
          <w:rFonts w:cs="Times New Roman" w:hAnsi="Times New Roman" w:eastAsia="Times New Roman" w:ascii="Times New Roman"/>
          <w:spacing w:val="3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suppo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lps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introd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duri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odin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ommitted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vious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Thus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quireme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ts,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3"/>
        <w:ind w:left="1681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sti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681" w:right="873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ppli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sting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ifies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individ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small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lding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Unit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task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portuni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multiple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simult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lds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d.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lid,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4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681" w:right="869" w:firstLine="720"/>
        <w:sectPr>
          <w:pgMar w:header="183" w:footer="115" w:top="380" w:bottom="0" w:left="580" w:right="600"/>
          <w:pgSz w:w="12240" w:h="15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lost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ross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module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tions,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bined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tions.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tic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rfa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2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loped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3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cce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sful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simple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ta.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stem,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loped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individual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modu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681"/>
      </w:pPr>
      <w:r>
        <w:pict>
          <v:shape type="#_x0000_t75" style="position:absolute;margin-left:204pt;margin-top:184.953pt;width:240pt;height:240pt;mso-position-horizontal-relative:page;mso-position-vertical-relative:paragraph;z-index:-1599">
            <v:imagedata o:title="" r:id="rId96"/>
          </v:shape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ases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3" w:lineRule="exact" w:line="260"/>
      </w:pPr>
      <w:r>
        <w:rPr>
          <w:sz w:val="26"/>
          <w:szCs w:val="26"/>
        </w:rPr>
      </w:r>
    </w:p>
    <w:tbl>
      <w:tblPr>
        <w:tblW w:w="0" w:type="auto"/>
        <w:tblLook w:val="01E0"/>
        <w:jc w:val="left"/>
        <w:tblInd w:w="129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243" w:hRule="exact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No.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2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Cas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Ex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b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tual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u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lt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b/>
                <w:spacing w:val="-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b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b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1390" w:hRule="exact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1.</w:t>
            </w:r>
          </w:p>
        </w:tc>
        <w:tc>
          <w:tcPr>
            <w:tcW w:w="12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nt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*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  <w:p>
            <w:pPr>
              <w:rPr>
                <w:sz w:val="15"/>
                <w:szCs w:val="15"/>
              </w:rPr>
              <w:jc w:val="left"/>
              <w:spacing w:before="2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*V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: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----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: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----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</w:t>
            </w:r>
          </w:p>
        </w:tc>
      </w:tr>
      <w:tr>
        <w:trPr>
          <w:trHeight w:val="1666" w:hRule="exact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2.</w:t>
            </w:r>
          </w:p>
        </w:tc>
        <w:tc>
          <w:tcPr>
            <w:tcW w:w="12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Admin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*Ent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  <w:p>
            <w:pPr>
              <w:rPr>
                <w:sz w:val="15"/>
                <w:szCs w:val="15"/>
              </w:rPr>
              <w:jc w:val="left"/>
              <w:spacing w:before="2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3" w:right="6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*Cor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: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 w:right="2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Email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----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: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 w:right="2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Email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----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</w:t>
            </w:r>
          </w:p>
        </w:tc>
      </w:tr>
      <w:tr>
        <w:trPr>
          <w:trHeight w:val="1666" w:hRule="exact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3.</w:t>
            </w:r>
          </w:p>
        </w:tc>
        <w:tc>
          <w:tcPr>
            <w:tcW w:w="12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Us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*Ent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  <w:p>
            <w:pPr>
              <w:rPr>
                <w:sz w:val="15"/>
                <w:szCs w:val="15"/>
              </w:rPr>
              <w:jc w:val="left"/>
              <w:spacing w:before="2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3" w:right="68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*Cor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sswo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: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 w:right="2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Email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----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: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 w:right="29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Email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pass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smat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----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ted.</w:t>
            </w:r>
          </w:p>
        </w:tc>
      </w:tr>
      <w:tr>
        <w:trPr>
          <w:trHeight w:val="1666" w:hRule="exact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4.</w:t>
            </w:r>
          </w:p>
        </w:tc>
        <w:tc>
          <w:tcPr>
            <w:tcW w:w="12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hone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number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*Ent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phone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3" w:right="102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number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3" w:right="81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*V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phone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number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: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  <w:p>
            <w:pPr>
              <w:rPr>
                <w:sz w:val="15"/>
                <w:szCs w:val="15"/>
              </w:rPr>
              <w:jc w:val="left"/>
              <w:spacing w:before="2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----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: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  <w:p>
            <w:pPr>
              <w:rPr>
                <w:sz w:val="15"/>
                <w:szCs w:val="15"/>
              </w:rPr>
              <w:jc w:val="left"/>
              <w:spacing w:before="2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----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ted.</w:t>
            </w:r>
          </w:p>
        </w:tc>
      </w:tr>
      <w:tr>
        <w:trPr>
          <w:trHeight w:val="1392" w:hRule="exact"/>
        </w:trPr>
        <w:tc>
          <w:tcPr>
            <w:tcW w:w="7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5.</w:t>
            </w:r>
          </w:p>
        </w:tc>
        <w:tc>
          <w:tcPr>
            <w:tcW w:w="12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Email</w:t>
            </w:r>
          </w:p>
        </w:tc>
        <w:tc>
          <w:tcPr>
            <w:tcW w:w="22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*Ent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inv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mail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3" w:right="102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number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is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on</w:t>
            </w:r>
          </w:p>
          <w:p>
            <w:pPr>
              <w:rPr>
                <w:sz w:val="26"/>
                <w:szCs w:val="26"/>
              </w:rPr>
              <w:jc w:val="left"/>
              <w:spacing w:before="16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3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*V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mail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: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  <w:p>
            <w:pPr>
              <w:rPr>
                <w:sz w:val="15"/>
                <w:szCs w:val="15"/>
              </w:rPr>
              <w:jc w:val="left"/>
              <w:spacing w:before="2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----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2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ror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Mes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2"/>
                <w:w w:val="100"/>
                <w:sz w:val="24"/>
                <w:szCs w:val="24"/>
              </w:rPr>
              <w:t>g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: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3"/>
                <w:w w:val="100"/>
                <w:sz w:val="24"/>
                <w:szCs w:val="24"/>
              </w:rPr>
              <w:t>I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24"/>
                <w:szCs w:val="24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</w:t>
            </w:r>
          </w:p>
          <w:p>
            <w:pPr>
              <w:rPr>
                <w:sz w:val="15"/>
                <w:szCs w:val="15"/>
              </w:rPr>
              <w:jc w:val="left"/>
              <w:spacing w:before="2" w:lineRule="exact" w:line="140"/>
            </w:pPr>
            <w:r>
              <w:rPr>
                <w:sz w:val="15"/>
                <w:szCs w:val="15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2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----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spacing w:lineRule="exact" w:line="260"/>
              <w:ind w:left="10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As</w:t>
            </w:r>
          </w:p>
          <w:p>
            <w:pPr>
              <w:rPr>
                <w:rFonts w:cs="Times New Roman" w:hAnsi="Times New Roman" w:eastAsia="Times New Roman" w:ascii="Times New Roman"/>
                <w:sz w:val="24"/>
                <w:szCs w:val="24"/>
              </w:rPr>
              <w:jc w:val="left"/>
              <w:ind w:left="100"/>
            </w:pP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24"/>
                <w:szCs w:val="24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p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24"/>
                <w:szCs w:val="24"/>
              </w:rPr>
              <w:t>ted.</w:t>
            </w:r>
          </w:p>
        </w:tc>
      </w:tr>
    </w:tbl>
    <w:p>
      <w:pPr>
        <w:sectPr>
          <w:pgMar w:header="183" w:footer="115" w:top="380" w:bottom="0" w:left="580" w:right="600"/>
          <w:pgSz w:w="12240" w:h="1584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spacing w:before="24"/>
        <w:ind w:left="1681" w:right="4938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5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.0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LE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T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ON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ET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681" w:right="767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700" w:right="1232"/>
      </w:pPr>
      <w:r>
        <w:pict>
          <v:shape type="#_x0000_t75" style="position:absolute;margin-left:204pt;margin-top:155.063pt;width:240pt;height:240pt;mso-position-horizontal-relative:page;mso-position-vertical-relative:paragraph;z-index:-1598">
            <v:imagedata o:title="" r:id="rId97"/>
          </v:shape>
        </w:pic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king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mport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ritic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onfid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nted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thoro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found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rki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tion.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method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lso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ffer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implem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ndli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tions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while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include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ovided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ff.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681" w:right="669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stallation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94"/>
        <w:ind w:left="1880" w:right="4214" w:hanging="1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softw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ps.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hine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218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1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hp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18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11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nstall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681" w:right="683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5.3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ion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700" w:right="1233" w:firstLine="600"/>
        <w:sectPr>
          <w:pgMar w:header="183" w:footer="115" w:top="380" w:bottom="0" w:left="580" w:right="600"/>
          <w:pgSz w:w="12240" w:h="15840"/>
        </w:sectPr>
      </w:pP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utover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rsion,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old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over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ssential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old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turni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ppr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nsive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thods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utov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rsion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old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stems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nnot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mpa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would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tion.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sion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ss.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riskiest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strat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on,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utover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low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ost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without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center"/>
        <w:spacing w:before="24"/>
        <w:ind w:left="4629" w:right="4452"/>
      </w:pP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4"/>
          <w:w w:val="100"/>
          <w:sz w:val="28"/>
          <w:szCs w:val="28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L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U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360"/>
        <w:ind w:left="1580" w:right="800" w:firstLine="7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Milke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ient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lk.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ribing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tem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rovid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stem.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view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dit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t,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turnov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lk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whole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automa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tent</w:t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500"/>
        <w:sectPr>
          <w:pgMar w:header="183" w:footer="115" w:top="380" w:bottom="0" w:left="580" w:right="600"/>
          <w:pgSz w:w="12240" w:h="15840"/>
        </w:sectPr>
      </w:pPr>
      <w:r>
        <w:pict>
          <v:shape type="#_x0000_t75" style="width:240pt;height:240pt">
            <v:imagedata o:title="" r:id="rId9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left"/>
        <w:spacing w:before="24"/>
        <w:ind w:left="1681"/>
      </w:pP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7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.0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N</w:t>
      </w:r>
      <w:r>
        <w:rPr>
          <w:rFonts w:cs="Times New Roman" w:hAnsi="Times New Roman" w:eastAsia="Times New Roman" w:ascii="Times New Roman"/>
          <w:b/>
          <w:spacing w:val="-1"/>
          <w:w w:val="100"/>
          <w:sz w:val="28"/>
          <w:szCs w:val="28"/>
        </w:rPr>
        <w:t>D</w:t>
      </w:r>
      <w:r>
        <w:rPr>
          <w:rFonts w:cs="Times New Roman" w:hAnsi="Times New Roman" w:eastAsia="Times New Roman" w:ascii="Times New Roman"/>
          <w:b/>
          <w:spacing w:val="1"/>
          <w:w w:val="100"/>
          <w:sz w:val="28"/>
          <w:szCs w:val="28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8"/>
          <w:szCs w:val="28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8"/>
          <w:szCs w:val="28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DIX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/>
      </w:pP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sou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gist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!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OCTYPE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l&gt;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8"&gt;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width=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width,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1984" w:firstLine="240"/>
      </w:pPr>
      <w:r>
        <w:pict>
          <v:shape type="#_x0000_t75" style="position:absolute;margin-left:204pt;margin-top:9.47312pt;width:240pt;height:240pt;mso-position-horizontal-relative:page;mso-position-vertical-relative:paragraph;z-index:-1597">
            <v:imagedata o:title="" r:id="rId99"/>
          </v:shape>
        </w:pic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ps: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/cdnjs.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loudfl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bootstr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p/4.0.0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boots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p.m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2221" w:firstLine="24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ps: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dnjs.cloudfl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some/4.7.0/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some.min.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ps: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/fonts.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pis.com/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3071" w:firstLine="24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ps: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/fonts.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pis.com/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she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f="ass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ts2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d&gt;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4171" w:firstLine="48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ontai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flui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:ur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ts2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/b.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pg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&amp;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);"&gt;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1141" w:firstLine="72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p:50p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;fon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;font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:58p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6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2363" w:right="8152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40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metho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"post"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2226" w:firstLine="96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ddin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100p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;font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:Aladin,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sive;"&gt;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1931" w:firstLine="120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"co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ssag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olor: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(156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152,152,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.59);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1333" w:firstLine="144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:27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;fon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Aladin,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sive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me*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324" w:right="5094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oup"&gt;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1449" w:firstLine="19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o"&gt;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/span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hold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121"/>
        <w:sectPr>
          <w:pgMar w:header="183" w:footer="115" w:top="380" w:bottom="0" w:left="580" w:right="600"/>
          <w:pgSz w:w="12240" w:h="1584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681" w:right="1333" w:firstLine="144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:27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;fon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sive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Email*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3362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oup"&gt;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1429" w:firstLine="19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/span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hold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Email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mail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1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1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row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362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ss="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sm-6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858" w:firstLine="19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oup"&gt;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:27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;fon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sive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*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804" w:right="4614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oup"&gt;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969" w:firstLine="2401"/>
      </w:pPr>
      <w:r>
        <w:pict>
          <v:shape type="#_x0000_t75" style="position:absolute;margin-left:204pt;margin-top:24.9531pt;width:240pt;height:240pt;mso-position-horizontal-relative:page;mso-position-vertical-relative:paragraph;z-index:-1596">
            <v:imagedata o:title="" r:id="rId100"/>
          </v:shape>
        </w:pic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/spa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hone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Numb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r"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602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362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1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925" w:firstLine="144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:27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;fon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sive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*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ontrol"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"add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holde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ddr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1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1597" w:firstLine="168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:27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;fon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sive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*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362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oup"&gt;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969" w:firstLine="19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o"&gt;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/span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hold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rd"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88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1576" w:firstLine="120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nts"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:27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;fon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7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sive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d*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1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896" w:firstLine="168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r-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/span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input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ontro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quir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holde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sswo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"f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s2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288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88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1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1829" w:firstLine="168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ss="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btn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-b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submi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kgro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235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238,20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;fon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z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:24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;color:r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18,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3,13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ubm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&lt;i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/bu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ton&gt;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121"/>
        <w:sectPr>
          <w:pgMar w:header="183" w:footer="115" w:top="380" w:bottom="0" w:left="580" w:right="600"/>
          <w:pgSz w:w="12240" w:h="15840"/>
        </w:sectPr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88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64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16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216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/fo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1605" w:firstLine="24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ps: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/cdnjs.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loudfl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ibs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jque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3.2.1/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n.js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 w:right="3520" w:firstLine="240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ps: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/c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njs.cloudfl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bs/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bootstr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p/4.0.0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bootst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p.bundle.min.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92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=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"ass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ts2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ript.min.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/>
      </w:pP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/bo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681"/>
        <w:sectPr>
          <w:pgMar w:header="183" w:footer="115" w:top="380" w:bottom="0" w:left="580" w:right="600"/>
          <w:pgSz w:w="12240" w:h="15840"/>
        </w:sectPr>
      </w:pPr>
      <w:r>
        <w:pict>
          <v:shape type="#_x0000_t75" style="position:absolute;margin-left:204pt;margin-top:-2.64688pt;width:240pt;height:240pt;mso-position-horizontal-relative:page;mso-position-vertical-relative:paragraph;z-index:-1595">
            <v:imagedata o:title="" r:id="rId101"/>
          </v:shape>
        </w:pic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/h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&gt;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1643" w:right="752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7.2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DIX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60"/>
        <w:ind w:left="1763" w:right="7470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7.2.1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-1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33"/>
        <w:ind w:left="5484" w:right="4648"/>
      </w:pPr>
      <w:r>
        <w:pict>
          <v:group style="position:absolute;margin-left:113pt;margin-top:127.2pt;width:426pt;height:461.98pt;mso-position-horizontal-relative:page;mso-position-vertical-relative:page;z-index:-1594" coordorigin="2260,2544" coordsize="8520,9240">
            <v:shape type="#_x0000_t75" style="position:absolute;left:4080;top:5520;width:4800;height:4800">
              <v:imagedata o:title="" r:id="rId102"/>
            </v:shape>
            <v:shape type="#_x0000_t75" style="position:absolute;left:2260;top:2544;width:8520;height:4065">
              <v:imagedata o:title="" r:id="rId103"/>
            </v:shape>
            <v:shape type="#_x0000_t75" style="position:absolute;left:2260;top:8004;width:7754;height:3780">
              <v:imagedata o:title="" r:id="rId104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5427" w:right="4588"/>
        <w:sectPr>
          <w:pgMar w:header="183" w:footer="115" w:top="380" w:bottom="0" w:left="580" w:right="600"/>
          <w:pgSz w:w="12240" w:h="15840"/>
        </w:sectPr>
      </w:pPr>
      <w:r>
        <w:rPr>
          <w:rFonts w:cs="Times New Roman" w:hAnsi="Times New Roman" w:eastAsia="Times New Roman" w:ascii="Times New Roman"/>
          <w:spacing w:val="-1"/>
          <w:w w:val="99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-1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2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-1"/>
          <w:w w:val="99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trati</w:t>
      </w:r>
      <w:r>
        <w:rPr>
          <w:rFonts w:cs="Times New Roman" w:hAnsi="Times New Roman" w:eastAsia="Times New Roman" w:ascii="Times New Roman"/>
          <w:spacing w:val="1"/>
          <w:w w:val="99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680"/>
      </w:pPr>
      <w:r>
        <w:pict>
          <v:shape type="#_x0000_t75" style="width:391.43pt;height:189.4pt">
            <v:imagedata o:title="" r:id="rId10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220"/>
        <w:ind w:left="5458" w:right="4618"/>
      </w:pP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0"/>
          <w:szCs w:val="20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5420" w:right="4577"/>
        <w:sectPr>
          <w:pgMar w:header="183" w:footer="115" w:top="380" w:bottom="0" w:left="580" w:right="600"/>
          <w:pgSz w:w="12240" w:h="15840"/>
        </w:sectPr>
      </w:pPr>
      <w:r>
        <w:pict>
          <v:group style="position:absolute;margin-left:113pt;margin-top:-201.214pt;width:391.42pt;height:240pt;mso-position-horizontal-relative:page;mso-position-vertical-relative:paragraph;z-index:-1593" coordorigin="2260,-4024" coordsize="7828,4800">
            <v:shape type="#_x0000_t75" style="position:absolute;left:4080;top:-4024;width:4800;height:4800">
              <v:imagedata o:title="" r:id="rId106"/>
            </v:shape>
            <v:shape type="#_x0000_t75" style="position:absolute;left:2260;top:-3810;width:7828;height:3816">
              <v:imagedata o:title="" r:id="rId107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2"/>
          <w:w w:val="100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0"/>
          <w:szCs w:val="20"/>
        </w:rPr>
        <w:t>m</w:t>
      </w:r>
      <w:r>
        <w:rPr>
          <w:rFonts w:cs="Times New Roman" w:hAnsi="Times New Roman" w:eastAsia="Times New Roman" w:ascii="Times New Roman"/>
          <w:spacing w:val="2"/>
          <w:w w:val="100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n</w:t>
      </w:r>
      <w:r>
        <w:rPr>
          <w:rFonts w:cs="Times New Roman" w:hAnsi="Times New Roman" w:eastAsia="Times New Roman" w:ascii="Times New Roman"/>
          <w:spacing w:val="-6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2"/>
          <w:w w:val="99"/>
          <w:sz w:val="20"/>
          <w:szCs w:val="20"/>
        </w:rPr>
        <w:t>P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spacing w:val="-1"/>
          <w:w w:val="99"/>
          <w:sz w:val="20"/>
          <w:szCs w:val="20"/>
        </w:rPr>
        <w:t>g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58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7.3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DIX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9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8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7.3.1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LIO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-3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3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80"/>
      </w:pPr>
      <w:r>
        <w:rPr>
          <w:rFonts w:cs="Times New Roman" w:hAnsi="Times New Roman" w:eastAsia="Times New Roman" w:ascii="Times New Roman"/>
          <w:b/>
          <w:sz w:val="24"/>
          <w:szCs w:val="24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oo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k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f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80"/>
        <w:ind w:left="1940"/>
      </w:pPr>
      <w:r>
        <w:rPr>
          <w:rFonts w:cs="Segoe MDL2 Assets" w:hAnsi="Segoe MDL2 Assets" w:eastAsia="Segoe MDL2 Assets" w:ascii="Segoe MDL2 Assets"/>
          <w:spacing w:val="0"/>
          <w:w w:val="46"/>
          <w:position w:val="-1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position w:val="-1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Elias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rd.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stem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Analysis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i/>
          <w:spacing w:val="3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n.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ot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ond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Editio</w:t>
      </w:r>
      <w:r>
        <w:rPr>
          <w:rFonts w:cs="Times New Roman" w:hAnsi="Times New Roman" w:eastAsia="Times New Roman" w:ascii="Times New Roman"/>
          <w:spacing w:val="2"/>
          <w:w w:val="100"/>
          <w:position w:val="-1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2"/>
        <w:ind w:left="194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ware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ngine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ring.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Hil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2300" w:val="left"/>
        </w:tabs>
        <w:jc w:val="left"/>
        <w:spacing w:before="25" w:lineRule="auto" w:line="257"/>
        <w:ind w:left="2300" w:right="977" w:hanging="36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100"/>
          <w:sz w:val="24"/>
          <w:szCs w:val="24"/>
        </w:rPr>
        <w:tab/>
      </w:r>
      <w:r>
        <w:rPr>
          <w:rFonts w:cs="Segoe MDL2 Assets" w:hAnsi="Segoe MDL2 Assets" w:eastAsia="Segoe MDL2 Assets" w:ascii="Segoe MDL2 Assets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(200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plying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Patt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rns: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ntrodu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Obje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oriented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nalysis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sign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Unif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ss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rson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on.</w:t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580"/>
      </w:pPr>
      <w:r>
        <w:pict>
          <v:shape type="#_x0000_t75" style="position:absolute;margin-left:204pt;margin-top:12.5931pt;width:240pt;height:240pt;mso-position-horizontal-relative:page;mso-position-vertical-relative:paragraph;z-index:-1592">
            <v:imagedata o:title="" r:id="rId108"/>
          </v:shape>
        </w:pict>
      </w:r>
      <w:r>
        <w:rPr>
          <w:rFonts w:cs="Times New Roman" w:hAnsi="Times New Roman" w:eastAsia="Times New Roman" w:ascii="Times New Roman"/>
          <w:b/>
          <w:sz w:val="24"/>
          <w:szCs w:val="24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  <w:t>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  <w:t>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Si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  <w:u w:val="thick" w:color="000000"/>
        </w:rPr>
        <w:t>te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80"/>
        <w:ind w:left="1940"/>
      </w:pPr>
      <w:r>
        <w:rPr>
          <w:rFonts w:cs="Segoe MDL2 Assets" w:hAnsi="Segoe MDL2 Assets" w:eastAsia="Segoe MDL2 Assets" w:ascii="Segoe MDL2 Assets"/>
          <w:spacing w:val="0"/>
          <w:w w:val="46"/>
          <w:position w:val="-1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position w:val="-1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tr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Soft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lop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ng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i/>
          <w:spacing w:val="4"/>
          <w:w w:val="100"/>
          <w:position w:val="-1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-1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i/>
          <w:spacing w:val="-1"/>
          <w:w w:val="100"/>
          <w:position w:val="-1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i/>
          <w:spacing w:val="2"/>
          <w:w w:val="100"/>
          <w:position w:val="-1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i/>
          <w:spacing w:val="-3"/>
          <w:w w:val="100"/>
          <w:position w:val="-1"/>
          <w:sz w:val="24"/>
          <w:szCs w:val="24"/>
        </w:rPr>
        <w:t>)</w:t>
      </w:r>
      <w:r>
        <w:rPr>
          <w:rFonts w:cs="Times New Roman" w:hAnsi="Times New Roman" w:eastAsia="Times New Roman" w:ascii="Times New Roman"/>
          <w:i/>
          <w:spacing w:val="0"/>
          <w:w w:val="100"/>
          <w:position w:val="-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2300"/>
      </w:pPr>
      <w:hyperlink r:id="rId109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/ww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.sdl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</w:hyperlink>
      <w:hyperlink r:id="rId110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.ws.</w:t>
        </w:r>
      </w:hyperlink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2"/>
        <w:ind w:left="194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Obj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Mod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nique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”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une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199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)</w:t>
      </w:r>
      <w:hyperlink r:id="rId111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.ht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/ww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.om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.o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hnol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-5"/>
            <w:w w:val="100"/>
            <w:sz w:val="24"/>
            <w:szCs w:val="24"/>
          </w:rPr>
          <w:t>y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/</w:t>
        </w:r>
      </w:hyperlink>
      <w:hyperlink r:id="rId112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um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l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</w:t>
        </w:r>
      </w:hyperlink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2"/>
        <w:ind w:left="1940"/>
      </w:pP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</w:t>
      </w:r>
      <w:r>
        <w:rPr>
          <w:rFonts w:cs="Segoe MDL2 Assets" w:hAnsi="Segoe MDL2 Assets" w:eastAsia="Segoe MDL2 Assets" w:ascii="Segoe MDL2 Assets"/>
          <w:spacing w:val="0"/>
          <w:w w:val="46"/>
          <w:sz w:val="24"/>
          <w:szCs w:val="24"/>
        </w:rPr>
        <w:t>       </w:t>
      </w:r>
      <w:r>
        <w:rPr>
          <w:rFonts w:cs="Segoe MDL2 Assets" w:hAnsi="Segoe MDL2 Assets" w:eastAsia="Segoe MDL2 Assets" w:ascii="Segoe MDL2 Assets"/>
          <w:spacing w:val="9"/>
          <w:w w:val="4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Sof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ware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Testing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Di</w:t>
      </w:r>
      <w:r>
        <w:rPr>
          <w:rFonts w:cs="Times New Roman" w:hAnsi="Times New Roman" w:eastAsia="Times New Roman" w:ascii="Times New Roman"/>
          <w:i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i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i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nary”</w:t>
      </w:r>
      <w:r>
        <w:rPr>
          <w:rFonts w:cs="Times New Roman" w:hAnsi="Times New Roman" w:eastAsia="Times New Roman" w:ascii="Times New Roman"/>
          <w:i/>
          <w:spacing w:val="-3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201</w:t>
      </w:r>
      <w:r>
        <w:rPr>
          <w:rFonts w:cs="Times New Roman" w:hAnsi="Times New Roman" w:eastAsia="Times New Roman" w:ascii="Times New Roman"/>
          <w:i/>
          <w:spacing w:val="2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i/>
          <w:spacing w:val="0"/>
          <w:w w:val="100"/>
          <w:sz w:val="24"/>
          <w:szCs w:val="24"/>
        </w:rPr>
        <w:t>).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1"/>
        <w:ind w:left="2300"/>
      </w:pPr>
      <w:hyperlink r:id="rId113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p: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/ww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.tu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r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ialspoin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c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om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sof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re_testin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g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/</w:t>
        </w:r>
        <w:r>
          <w:rPr>
            <w:rFonts w:cs="Times New Roman" w:hAnsi="Times New Roman" w:eastAsia="Times New Roman" w:ascii="Times New Roman"/>
            <w:spacing w:val="4"/>
            <w:w w:val="100"/>
            <w:sz w:val="24"/>
            <w:szCs w:val="24"/>
          </w:rPr>
          <w:t>i</w:t>
        </w:r>
        <w:r>
          <w:rPr>
            <w:rFonts w:cs="Times New Roman" w:hAnsi="Times New Roman" w:eastAsia="Times New Roman" w:ascii="Times New Roman"/>
            <w:spacing w:val="3"/>
            <w:w w:val="100"/>
            <w:sz w:val="24"/>
            <w:szCs w:val="24"/>
          </w:rPr>
          <w:t>m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plem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e</w:t>
        </w:r>
      </w:hyperlink>
      <w:hyperlink r:id="rId114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ntation</w:t>
        </w:r>
      </w:hyperlink>
    </w:p>
    <w:sectPr>
      <w:pgMar w:header="183" w:footer="115" w:top="380" w:bottom="0" w:left="580" w:right="600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34.56pt;margin-top:765.96pt;width:506.98pt;height:0pt;mso-position-horizontal-relative:page;mso-position-vertical-relative:page;z-index:-1615" coordorigin="691,15319" coordsize="10140,0">
          <v:shape style="position:absolute;left:691;top:15319;width:10140;height:0" coordorigin="691,15319" coordsize="10140,0" path="m691,15319l10831,15319e" filled="f" stroked="t" strokeweight="0.57998pt" strokecolor="#D9D9D9">
            <v:path arrowok="t"/>
          </v:shape>
          <w10:wrap type="none"/>
        </v:group>
      </w:pict>
    </w:r>
    <w:r>
      <w:pict>
        <v:shape type="#_x0000_t202" style="position:absolute;margin-left:35pt;margin-top:767.265pt;width:204.905pt;height:11.96pt;mso-position-horizontal-relative:page;mso-position-vertical-relative:page;z-index:-161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j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i/>
                    <w:spacing w:val="-1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i/>
                    <w:spacing w:val="-7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lle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g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i/>
                    <w:spacing w:val="-5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Of</w:t>
                </w:r>
                <w:r>
                  <w:rPr>
                    <w:rFonts w:cs="Times New Roman" w:hAnsi="Times New Roman" w:eastAsia="Times New Roman" w:ascii="Times New Roman"/>
                    <w:i/>
                    <w:spacing w:val="-2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ci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l</w:t>
                </w:r>
                <w:r>
                  <w:rPr>
                    <w:rFonts w:cs="Times New Roman" w:hAnsi="Times New Roman" w:eastAsia="Times New Roman" w:ascii="Times New Roman"/>
                    <w:i/>
                    <w:spacing w:val="-5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i/>
                    <w:spacing w:val="-2"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i/>
                    <w:spacing w:val="-7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i/>
                    <w:spacing w:val="-2"/>
                    <w:w w:val="100"/>
                    <w:sz w:val="20"/>
                    <w:szCs w:val="20"/>
                  </w:rPr>
                  <w:t>(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m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i/>
                    <w:spacing w:val="-1"/>
                    <w:w w:val="100"/>
                    <w:sz w:val="20"/>
                    <w:szCs w:val="20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)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02.13pt;margin-top:767.265pt;width:14.08pt;height:11.96pt;mso-position-horizontal-relative:page;mso-position-vertical-relative:page;z-index:-161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20"/>
                  <w:ind w:left="40"/>
                </w:pPr>
                <w:r>
                  <w:rPr>
                    <w:rFonts w:cs="Times New Roman" w:hAnsi="Times New Roman" w:eastAsia="Times New Roman" w:ascii="Times New Roman"/>
                    <w:i/>
                    <w:w w:val="99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instrText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388.23pt;margin-top:767.265pt;width:135.444pt;height:11.96pt;mso-position-horizontal-relative:page;mso-position-vertical-relative:page;z-index:-1612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De</w:t>
                </w:r>
                <w:r>
                  <w:rPr>
                    <w:rFonts w:cs="Times New Roman" w:hAnsi="Times New Roman" w:eastAsia="Times New Roman" w:ascii="Times New Roman"/>
                    <w:i/>
                    <w:spacing w:val="2"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a</w:t>
                </w:r>
                <w:r>
                  <w:rPr>
                    <w:rFonts w:cs="Times New Roman" w:hAnsi="Times New Roman" w:eastAsia="Times New Roman" w:ascii="Times New Roman"/>
                    <w:i/>
                    <w:spacing w:val="-1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tme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i/>
                    <w:spacing w:val="-10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f</w:t>
                </w:r>
                <w:r>
                  <w:rPr>
                    <w:rFonts w:cs="Times New Roman" w:hAnsi="Times New Roman" w:eastAsia="Times New Roman" w:ascii="Times New Roman"/>
                    <w:i/>
                    <w:spacing w:val="-2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m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u</w:t>
                </w:r>
                <w:r>
                  <w:rPr>
                    <w:rFonts w:cs="Times New Roman" w:hAnsi="Times New Roman" w:eastAsia="Times New Roman" w:ascii="Times New Roman"/>
                    <w:i/>
                    <w:spacing w:val="-3"/>
                    <w:w w:val="100"/>
                    <w:sz w:val="20"/>
                    <w:szCs w:val="20"/>
                  </w:rPr>
                  <w:t>t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er</w:t>
                </w:r>
                <w:r>
                  <w:rPr>
                    <w:rFonts w:cs="Times New Roman" w:hAnsi="Times New Roman" w:eastAsia="Times New Roman" w:ascii="Times New Roman"/>
                    <w:i/>
                    <w:spacing w:val="-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i/>
                    <w:spacing w:val="1"/>
                    <w:w w:val="100"/>
                    <w:sz w:val="20"/>
                    <w:szCs w:val="20"/>
                  </w:rPr>
                  <w:t>S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cie</w:t>
                </w:r>
                <w:r>
                  <w:rPr>
                    <w:rFonts w:cs="Times New Roman" w:hAnsi="Times New Roman" w:eastAsia="Times New Roman" w:ascii="Times New Roman"/>
                    <w:i/>
                    <w:spacing w:val="2"/>
                    <w:w w:val="100"/>
                    <w:sz w:val="20"/>
                    <w:szCs w:val="20"/>
                  </w:rPr>
                  <w:t>n</w:t>
                </w:r>
                <w:r>
                  <w:rPr>
                    <w:rFonts w:cs="Times New Roman" w:hAnsi="Times New Roman" w:eastAsia="Times New Roman" w:ascii="Times New Roman"/>
                    <w:i/>
                    <w:spacing w:val="0"/>
                    <w:w w:val="100"/>
                    <w:sz w:val="20"/>
                    <w:szCs w:val="20"/>
                  </w:rPr>
                  <w:t>ce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5pt;margin-top:8.21pt;width:114.58pt;height:11.96pt;mso-position-horizontal-relative:page;mso-position-vertical-relative:page;z-index:-1616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20"/>
                    <w:szCs w:val="20"/>
                  </w:rPr>
                  <w:t>MILK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E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E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20"/>
                    <w:szCs w:val="20"/>
                  </w:rPr>
                  <w:t>S</w:t>
                </w:r>
                <w:r>
                  <w:rPr>
                    <w:rFonts w:cs="Calibri" w:hAnsi="Calibri" w:eastAsia="Calibri" w:ascii="Calibri"/>
                    <w:i/>
                    <w:spacing w:val="-6"/>
                    <w:w w:val="100"/>
                    <w:position w:val="1"/>
                    <w:sz w:val="20"/>
                    <w:szCs w:val="20"/>
                  </w:rPr>
                  <w:t> 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20"/>
                    <w:szCs w:val="20"/>
                  </w:rPr>
                  <w:t>(Milk</w:t>
                </w:r>
                <w:r>
                  <w:rPr>
                    <w:rFonts w:cs="Calibri" w:hAnsi="Calibri" w:eastAsia="Calibri" w:ascii="Calibri"/>
                    <w:i/>
                    <w:spacing w:val="-3"/>
                    <w:w w:val="100"/>
                    <w:position w:val="1"/>
                    <w:sz w:val="20"/>
                    <w:szCs w:val="20"/>
                  </w:rPr>
                  <w:t> 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S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u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b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20"/>
                    <w:szCs w:val="20"/>
                  </w:rPr>
                  <w:t>s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c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20"/>
                    <w:szCs w:val="20"/>
                  </w:rPr>
                  <w:t>r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20"/>
                    <w:szCs w:val="20"/>
                  </w:rPr>
                  <w:t>ip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t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20"/>
                    <w:szCs w:val="20"/>
                  </w:rPr>
                  <w:t>i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o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n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20"/>
                    <w:szCs w:val="20"/>
                  </w:rPr>
                  <w:t>)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7.28pt;margin-top:8.21pt;width:114.58pt;height:11.96pt;mso-position-horizontal-relative:page;mso-position-vertical-relative:page;z-index:-1611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20"/>
                    <w:szCs w:val="20"/>
                  </w:rPr>
                  <w:t>MILK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E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E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20"/>
                    <w:szCs w:val="20"/>
                  </w:rPr>
                  <w:t>S</w:t>
                </w:r>
                <w:r>
                  <w:rPr>
                    <w:rFonts w:cs="Calibri" w:hAnsi="Calibri" w:eastAsia="Calibri" w:ascii="Calibri"/>
                    <w:i/>
                    <w:spacing w:val="-6"/>
                    <w:w w:val="100"/>
                    <w:position w:val="1"/>
                    <w:sz w:val="20"/>
                    <w:szCs w:val="20"/>
                  </w:rPr>
                  <w:t> 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20"/>
                    <w:szCs w:val="20"/>
                  </w:rPr>
                  <w:t>(Milk</w:t>
                </w:r>
                <w:r>
                  <w:rPr>
                    <w:rFonts w:cs="Calibri" w:hAnsi="Calibri" w:eastAsia="Calibri" w:ascii="Calibri"/>
                    <w:i/>
                    <w:spacing w:val="-3"/>
                    <w:w w:val="100"/>
                    <w:position w:val="1"/>
                    <w:sz w:val="20"/>
                    <w:szCs w:val="20"/>
                  </w:rPr>
                  <w:t> 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S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u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b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20"/>
                    <w:szCs w:val="20"/>
                  </w:rPr>
                  <w:t>s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c</w:t>
                </w:r>
                <w:r>
                  <w:rPr>
                    <w:rFonts w:cs="Calibri" w:hAnsi="Calibri" w:eastAsia="Calibri" w:ascii="Calibri"/>
                    <w:i/>
                    <w:spacing w:val="-1"/>
                    <w:w w:val="100"/>
                    <w:position w:val="1"/>
                    <w:sz w:val="20"/>
                    <w:szCs w:val="20"/>
                  </w:rPr>
                  <w:t>r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20"/>
                    <w:szCs w:val="20"/>
                  </w:rPr>
                  <w:t>ip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t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20"/>
                    <w:szCs w:val="20"/>
                  </w:rPr>
                  <w:t>i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o</w:t>
                </w: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n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20"/>
                    <w:szCs w:val="20"/>
                  </w:rPr>
                  <w:t>)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560.58pt;margin-top:8.21pt;width:16.4631pt;height:11.96pt;mso-position-horizontal-relative:page;mso-position-vertical-relative:page;z-index:-1610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0"/>
                    <w:szCs w:val="20"/>
                  </w:rPr>
                  <w:jc w:val="left"/>
                  <w:spacing w:lineRule="exact" w:line="220"/>
                  <w:ind w:left="20" w:right="-30"/>
                </w:pPr>
                <w:r>
                  <w:rPr>
                    <w:rFonts w:cs="Calibri" w:hAnsi="Calibri" w:eastAsia="Calibri" w:ascii="Calibri"/>
                    <w:i/>
                    <w:spacing w:val="1"/>
                    <w:w w:val="100"/>
                    <w:position w:val="1"/>
                    <w:sz w:val="20"/>
                    <w:szCs w:val="20"/>
                  </w:rPr>
                  <w:t>S</w:t>
                </w:r>
                <w:r>
                  <w:rPr>
                    <w:rFonts w:cs="Calibri" w:hAnsi="Calibri" w:eastAsia="Calibri" w:ascii="Calibri"/>
                    <w:i/>
                    <w:spacing w:val="0"/>
                    <w:w w:val="100"/>
                    <w:position w:val="1"/>
                    <w:sz w:val="20"/>
                    <w:szCs w:val="20"/>
                  </w:rPr>
                  <w:t>RS</w:t>
                </w:r>
                <w:r>
                  <w:rPr>
                    <w:rFonts w:cs="Calibri" w:hAnsi="Calibri" w:eastAsia="Calibri" w:ascii="Calibri"/>
                    <w:spacing w:val="0"/>
                    <w:w w:val="100"/>
                    <w:position w:val="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theme" Target="theme/theme1.xml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s://en.wikipedia.org/wiki/Computer_software" TargetMode="External"/><Relationship Id="rId11" Type="http://schemas.openxmlformats.org/officeDocument/2006/relationships/hyperlink" Target="" TargetMode="External"/><Relationship Id="rId12" Type="http://schemas.openxmlformats.org/officeDocument/2006/relationships/hyperlink" Target="https://en.wikipedia.org/wiki/Sun_Microsystems" TargetMode="External"/><Relationship Id="rId13" Type="http://schemas.openxmlformats.org/officeDocument/2006/relationships/hyperlink" Target="" TargetMode="External"/><Relationship Id="rId14" Type="http://schemas.openxmlformats.org/officeDocument/2006/relationships/image" Target="media/image6.png"/><Relationship Id="rId15" Type="http://schemas.openxmlformats.org/officeDocument/2006/relationships/hyperlink" Target="https://en.wikipedia.org/wiki/Sun_Microsystems" TargetMode="External"/><Relationship Id="rId16" Type="http://schemas.openxmlformats.org/officeDocument/2006/relationships/hyperlink" Target="" TargetMode="External"/><Relationship Id="rId17" Type="http://schemas.openxmlformats.org/officeDocument/2006/relationships/hyperlink" Target="https://en.wikipedia.org/wiki/Oracle_Corporation" TargetMode="External"/><Relationship Id="rId18" Type="http://schemas.openxmlformats.org/officeDocument/2006/relationships/hyperlink" Target="" TargetMode="External"/><Relationship Id="rId19" Type="http://schemas.openxmlformats.org/officeDocument/2006/relationships/hyperlink" Target="https://en.wikipedia.org/wiki/Application_software" TargetMode="External"/><Relationship Id="rId20" Type="http://schemas.openxmlformats.org/officeDocument/2006/relationships/hyperlink" Target="" TargetMode="External"/><Relationship Id="rId21" Type="http://schemas.openxmlformats.org/officeDocument/2006/relationships/hyperlink" Target="https://en.wikipedia.org/wiki/Cross-platform" TargetMode="External"/><Relationship Id="rId22" Type="http://schemas.openxmlformats.org/officeDocument/2006/relationships/hyperlink" Target="" TargetMode="External"/><Relationship Id="rId23" Type="http://schemas.openxmlformats.org/officeDocument/2006/relationships/hyperlink" Target="https://en.wikipedia.org/wiki/Cross-platform" TargetMode="External"/><Relationship Id="rId24" Type="http://schemas.openxmlformats.org/officeDocument/2006/relationships/hyperlink" Target="" TargetMode="External"/><Relationship Id="rId25" Type="http://schemas.openxmlformats.org/officeDocument/2006/relationships/hyperlink" Target="https://en.wikipedia.org/wiki/Computing_platform" TargetMode="External"/><Relationship Id="rId26" Type="http://schemas.openxmlformats.org/officeDocument/2006/relationships/hyperlink" Target="" TargetMode="External"/><Relationship Id="rId27" Type="http://schemas.openxmlformats.org/officeDocument/2006/relationships/hyperlink" Target="https://en.wikipedia.org/wiki/Computing_platform" TargetMode="External"/><Relationship Id="rId28" Type="http://schemas.openxmlformats.org/officeDocument/2006/relationships/hyperlink" Target="" TargetMode="External"/><Relationship Id="rId29" Type="http://schemas.openxmlformats.org/officeDocument/2006/relationships/hyperlink" Target="https://en.wikipedia.org/wiki/Embedded_device" TargetMode="External"/><Relationship Id="rId30" Type="http://schemas.openxmlformats.org/officeDocument/2006/relationships/hyperlink" Target="" TargetMode="External"/><Relationship Id="rId31" Type="http://schemas.openxmlformats.org/officeDocument/2006/relationships/hyperlink" Target="https://en.wikipedia.org/wiki/Mobile_phone" TargetMode="External"/><Relationship Id="rId32" Type="http://schemas.openxmlformats.org/officeDocument/2006/relationships/hyperlink" Target="https://en.wikipedia.org/wiki/Enterprise_server" TargetMode="External"/><Relationship Id="rId33" Type="http://schemas.openxmlformats.org/officeDocument/2006/relationships/hyperlink" Target="" TargetMode="External"/><Relationship Id="rId34" Type="http://schemas.openxmlformats.org/officeDocument/2006/relationships/hyperlink" Target="https://en.wikipedia.org/wiki/Enterprise_server" TargetMode="External"/><Relationship Id="rId35" Type="http://schemas.openxmlformats.org/officeDocument/2006/relationships/hyperlink" Target="" TargetMode="External"/><Relationship Id="rId36" Type="http://schemas.openxmlformats.org/officeDocument/2006/relationships/hyperlink" Target="https://en.wikipedia.org/wiki/Supercomputer" TargetMode="External"/><Relationship Id="rId37" Type="http://schemas.openxmlformats.org/officeDocument/2006/relationships/hyperlink" Target="https://en.wikipedia.org/wiki/Java_applet" TargetMode="External"/><Relationship Id="rId38" Type="http://schemas.openxmlformats.org/officeDocument/2006/relationships/hyperlink" Target="" TargetMode="External"/><Relationship Id="rId39" Type="http://schemas.openxmlformats.org/officeDocument/2006/relationships/hyperlink" Target="https://en.wikipedia.org/wiki/Sandbox_(computer_security)" TargetMode="External"/><Relationship Id="rId40" Type="http://schemas.openxmlformats.org/officeDocument/2006/relationships/hyperlink" Target="" TargetMode="External"/><Relationship Id="rId41" Type="http://schemas.openxmlformats.org/officeDocument/2006/relationships/hyperlink" Target="https://en.wikipedia.org/wiki/HTML" TargetMode="External"/><Relationship Id="rId42" Type="http://schemas.openxmlformats.org/officeDocument/2006/relationships/hyperlink" Target="" TargetMode="External"/><Relationship Id="rId43" Type="http://schemas.openxmlformats.org/officeDocument/2006/relationships/hyperlink" Target="https://en.wikipedia.org/wiki/High-level_programming_language" TargetMode="External"/><Relationship Id="rId44" Type="http://schemas.openxmlformats.org/officeDocument/2006/relationships/hyperlink" Target="https://en.wikipedia.org/wiki/Dynamic_programming_language" TargetMode="External"/><Relationship Id="rId45" Type="http://schemas.openxmlformats.org/officeDocument/2006/relationships/hyperlink" Target="https://en.wikipedia.org/wiki/Weak_typing" TargetMode="External"/><Relationship Id="rId46" Type="http://schemas.openxmlformats.org/officeDocument/2006/relationships/hyperlink" Target="" TargetMode="External"/><Relationship Id="rId47" Type="http://schemas.openxmlformats.org/officeDocument/2006/relationships/hyperlink" Target="https://en.wikipedia.org/wiki/Weak_typing" TargetMode="External"/><Relationship Id="rId48" Type="http://schemas.openxmlformats.org/officeDocument/2006/relationships/hyperlink" Target="https://en.wikipedia.org/wiki/Prototype-based_programming" TargetMode="External"/><Relationship Id="rId49" Type="http://schemas.openxmlformats.org/officeDocument/2006/relationships/hyperlink" Target="https://en.wikipedia.org/wiki/Multi-paradigm_programming_language" TargetMode="External"/><Relationship Id="rId50" Type="http://schemas.openxmlformats.org/officeDocument/2006/relationships/hyperlink" Target="" TargetMode="External"/><Relationship Id="rId51" Type="http://schemas.openxmlformats.org/officeDocument/2006/relationships/hyperlink" Target="https://en.wikipedia.org/wiki/Interpreted_language" TargetMode="External"/><Relationship Id="rId52" Type="http://schemas.openxmlformats.org/officeDocument/2006/relationships/hyperlink" Target="https://en.wikipedia.org/wiki/Programming_language" TargetMode="External"/><Relationship Id="rId53" Type="http://schemas.openxmlformats.org/officeDocument/2006/relationships/hyperlink" Target="" TargetMode="External"/><Relationship Id="rId54" Type="http://schemas.openxmlformats.org/officeDocument/2006/relationships/hyperlink" Target="https://en.wikipedia.org/wiki/HTML" TargetMode="External"/><Relationship Id="rId55" Type="http://schemas.openxmlformats.org/officeDocument/2006/relationships/hyperlink" Target="" TargetMode="External"/><Relationship Id="rId56" Type="http://schemas.openxmlformats.org/officeDocument/2006/relationships/hyperlink" Target="https://en.wikipedia.org/wiki/CSS" TargetMode="External"/><Relationship Id="rId57" Type="http://schemas.openxmlformats.org/officeDocument/2006/relationships/hyperlink" Target="" TargetMode="External"/><Relationship Id="rId58" Type="http://schemas.openxmlformats.org/officeDocument/2006/relationships/hyperlink" Target="https://en.wikipedia.org/wiki/World_Wide_Web" TargetMode="External"/><Relationship Id="rId59" Type="http://schemas.openxmlformats.org/officeDocument/2006/relationships/hyperlink" Target="https://en.wikipedia.org/wiki/World_Wide_Web" TargetMode="External"/><Relationship Id="rId60" Type="http://schemas.openxmlformats.org/officeDocument/2006/relationships/hyperlink" Target="" TargetMode="External"/><Relationship Id="rId61" Type="http://schemas.openxmlformats.org/officeDocument/2006/relationships/hyperlink" Target="https://en.wikipedia.org/wiki/Website" TargetMode="External"/><Relationship Id="rId62" Type="http://schemas.openxmlformats.org/officeDocument/2006/relationships/hyperlink" Target="" TargetMode="External"/><Relationship Id="rId63" Type="http://schemas.openxmlformats.org/officeDocument/2006/relationships/hyperlink" Target="https://en.wikipedia.org/wiki/Web_browser" TargetMode="External"/><Relationship Id="rId64" Type="http://schemas.openxmlformats.org/officeDocument/2006/relationships/hyperlink" Target="" TargetMode="External"/><Relationship Id="rId65" Type="http://schemas.openxmlformats.org/officeDocument/2006/relationships/hyperlink" Target="https://en.wikipedia.org/wiki/Browser_extension" TargetMode="External"/><Relationship Id="rId66" Type="http://schemas.openxmlformats.org/officeDocument/2006/relationships/hyperlink" Target="" TargetMode="External"/><Relationship Id="rId67" Type="http://schemas.openxmlformats.org/officeDocument/2006/relationships/hyperlink" Target="https://en.wikipedia.org/wiki/JavaScript_engine" TargetMode="External"/><Relationship Id="rId68" Type="http://schemas.openxmlformats.org/officeDocument/2006/relationships/hyperlink" Target="" TargetMode="External"/><Relationship Id="rId69" Type="http://schemas.openxmlformats.org/officeDocument/2006/relationships/image" Target="media/image7.png"/><Relationship Id="rId70" Type="http://schemas.openxmlformats.org/officeDocument/2006/relationships/header" Target="header2.xml"/><Relationship Id="rId71" Type="http://schemas.openxmlformats.org/officeDocument/2006/relationships/image" Target="media/image8.png"/><Relationship Id="rId72" Type="http://schemas.openxmlformats.org/officeDocument/2006/relationships/image" Target="media/image9.png"/><Relationship Id="rId73" Type="http://schemas.openxmlformats.org/officeDocument/2006/relationships/image" Target="media/image10.png"/><Relationship Id="rId74" Type="http://schemas.openxmlformats.org/officeDocument/2006/relationships/image" Target="media/image11.png"/><Relationship Id="rId75" Type="http://schemas.openxmlformats.org/officeDocument/2006/relationships/image" Target="media/image12.png"/><Relationship Id="rId76" Type="http://schemas.openxmlformats.org/officeDocument/2006/relationships/image" Target="media/image13.png"/><Relationship Id="rId77" Type="http://schemas.openxmlformats.org/officeDocument/2006/relationships/image" Target="media/image14.png"/><Relationship Id="rId78" Type="http://schemas.openxmlformats.org/officeDocument/2006/relationships/hyperlink" Target="http://www.uml-diagrams.org/uml-25-diagrams.html#interaction-diagram" TargetMode="External"/><Relationship Id="rId79" Type="http://schemas.openxmlformats.org/officeDocument/2006/relationships/hyperlink" Target="" TargetMode="External"/><Relationship Id="rId80" Type="http://schemas.openxmlformats.org/officeDocument/2006/relationships/hyperlink" Target="http://www.uml-diagrams.org/interaction-message.html" TargetMode="External"/><Relationship Id="rId81" Type="http://schemas.openxmlformats.org/officeDocument/2006/relationships/hyperlink" Target="" TargetMode="External"/><Relationship Id="rId82" Type="http://schemas.openxmlformats.org/officeDocument/2006/relationships/image" Target="media/image15.png"/><Relationship Id="rId83" Type="http://schemas.openxmlformats.org/officeDocument/2006/relationships/image" Target="media/image16.png"/><Relationship Id="rId84" Type="http://schemas.openxmlformats.org/officeDocument/2006/relationships/image" Target="media/image17.png"/><Relationship Id="rId85" Type="http://schemas.openxmlformats.org/officeDocument/2006/relationships/image" Target="media/image18.png"/><Relationship Id="rId86" Type="http://schemas.openxmlformats.org/officeDocument/2006/relationships/image" Target="media/image19.png"/><Relationship Id="rId87" Type="http://schemas.openxmlformats.org/officeDocument/2006/relationships/image" Target="media/image20.png"/><Relationship Id="rId88" Type="http://schemas.openxmlformats.org/officeDocument/2006/relationships/image" Target="media/image21.png"/><Relationship Id="rId89" Type="http://schemas.openxmlformats.org/officeDocument/2006/relationships/image" Target="media/image22.png"/><Relationship Id="rId90" Type="http://schemas.openxmlformats.org/officeDocument/2006/relationships/image" Target="media/image23.png"/><Relationship Id="rId91" Type="http://schemas.openxmlformats.org/officeDocument/2006/relationships/image" Target="media/image24.png"/><Relationship Id="rId92" Type="http://schemas.openxmlformats.org/officeDocument/2006/relationships/image" Target="media/image25.png"/><Relationship Id="rId93" Type="http://schemas.openxmlformats.org/officeDocument/2006/relationships/image" Target="media/image26.png"/><Relationship Id="rId94" Type="http://schemas.openxmlformats.org/officeDocument/2006/relationships/image" Target="media/image27.png"/><Relationship Id="rId95" Type="http://schemas.openxmlformats.org/officeDocument/2006/relationships/image" Target="media/image28.png"/><Relationship Id="rId96" Type="http://schemas.openxmlformats.org/officeDocument/2006/relationships/image" Target="media/image29.png"/><Relationship Id="rId97" Type="http://schemas.openxmlformats.org/officeDocument/2006/relationships/image" Target="media/image30.png"/><Relationship Id="rId98" Type="http://schemas.openxmlformats.org/officeDocument/2006/relationships/image" Target="media/image31.png"/><Relationship Id="rId99" Type="http://schemas.openxmlformats.org/officeDocument/2006/relationships/image" Target="media/image32.png"/><Relationship Id="rId100" Type="http://schemas.openxmlformats.org/officeDocument/2006/relationships/image" Target="media/image33.png"/><Relationship Id="rId101" Type="http://schemas.openxmlformats.org/officeDocument/2006/relationships/image" Target="media/image34.png"/><Relationship Id="rId102" Type="http://schemas.openxmlformats.org/officeDocument/2006/relationships/image" Target="media/image35.png"/><Relationship Id="rId103" Type="http://schemas.openxmlformats.org/officeDocument/2006/relationships/image" Target="media/image36.png"/><Relationship Id="rId104" Type="http://schemas.openxmlformats.org/officeDocument/2006/relationships/image" Target="media/image37.png"/><Relationship Id="rId105" Type="http://schemas.openxmlformats.org/officeDocument/2006/relationships/image" Target="media/image38.png"/><Relationship Id="rId106" Type="http://schemas.openxmlformats.org/officeDocument/2006/relationships/image" Target="media/image39.png"/><Relationship Id="rId107" Type="http://schemas.openxmlformats.org/officeDocument/2006/relationships/image" Target="media/image40.png"/><Relationship Id="rId108" Type="http://schemas.openxmlformats.org/officeDocument/2006/relationships/image" Target="media/image41.png"/><Relationship Id="rId109" Type="http://schemas.openxmlformats.org/officeDocument/2006/relationships/hyperlink" Target="http://www.sdlc.ws" TargetMode="External"/><Relationship Id="rId110" Type="http://schemas.openxmlformats.org/officeDocument/2006/relationships/hyperlink" Target="" TargetMode="External"/><Relationship Id="rId111" Type="http://schemas.openxmlformats.org/officeDocument/2006/relationships/hyperlink" Target="http://www.omt.org/technology/uml" TargetMode="External"/><Relationship Id="rId112" Type="http://schemas.openxmlformats.org/officeDocument/2006/relationships/hyperlink" Target="" TargetMode="External"/><Relationship Id="rId113" Type="http://schemas.openxmlformats.org/officeDocument/2006/relationships/hyperlink" Target="http://www.tutorialspoint.com/sofware_testing/implementation" TargetMode="External"/><Relationship Id="rId114" Type="http://schemas.openxmlformats.org/officeDocument/2006/relationships/hyperlink" Target="" TargetMode="Externa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